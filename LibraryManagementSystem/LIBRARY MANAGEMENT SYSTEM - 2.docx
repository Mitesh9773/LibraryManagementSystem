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tbl>
      <w:tblPr>
        <w:tblpPr w:leftFromText="187" w:rightFromText="187" w:vertAnchor="page" w:horzAnchor="page" w:tblpYSpec="top"/>
        <w:tblW w:w="0" w:type="auto"/>
        <w:tblLook w:val="04A0" w:firstRow="1" w:lastRow="0" w:firstColumn="1" w:lastColumn="0" w:noHBand="0" w:noVBand="1"/>
      </w:tblPr>
      <w:tblGrid>
        <w:gridCol w:w="1478"/>
        <w:gridCol w:w="1960"/>
      </w:tblGrid>
      <w:tr w:rsidR="009007D7" w:rsidRPr="00433650" w14:paraId="76627A4B" w14:textId="77777777" w:rsidTr="001208E0">
        <w:trPr>
          <w:trHeight w:val="1430"/>
        </w:trPr>
        <w:tc>
          <w:tcPr>
            <w:tcW w:w="1478" w:type="dxa"/>
            <w:tcBorders>
              <w:right w:val="single" w:sz="4" w:space="0" w:color="FFFFFF"/>
            </w:tcBorders>
            <w:shd w:val="clear" w:color="auto" w:fill="943634"/>
          </w:tcPr>
          <w:p w14:paraId="27CD4405" w14:textId="77777777" w:rsidR="009007D7" w:rsidRPr="00433650" w:rsidRDefault="009007D7" w:rsidP="009E5B8A">
            <w:pPr>
              <w:rPr>
                <w:rFonts w:ascii="Times New Roman" w:hAnsi="Times New Roman" w:cs="Times New Roman"/>
                <w:color w:val="1F497D"/>
              </w:rPr>
            </w:pPr>
          </w:p>
        </w:tc>
        <w:tc>
          <w:tcPr>
            <w:tcW w:w="1960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14:paraId="08B72DBE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</w:pPr>
            <w:r w:rsidRPr="00433650"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  <w:t>2012</w:t>
            </w:r>
          </w:p>
        </w:tc>
      </w:tr>
      <w:tr w:rsidR="009007D7" w:rsidRPr="00433650" w14:paraId="0AD5F260" w14:textId="77777777" w:rsidTr="001208E0">
        <w:trPr>
          <w:trHeight w:val="2860"/>
        </w:trPr>
        <w:tc>
          <w:tcPr>
            <w:tcW w:w="1478" w:type="dxa"/>
            <w:tcBorders>
              <w:right w:val="single" w:sz="4" w:space="0" w:color="000000"/>
            </w:tcBorders>
          </w:tcPr>
          <w:p w14:paraId="3AFA9482" w14:textId="77777777" w:rsidR="009007D7" w:rsidRPr="00433650" w:rsidRDefault="009007D7" w:rsidP="009E5B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left w:val="single" w:sz="4" w:space="0" w:color="000000"/>
            </w:tcBorders>
            <w:vAlign w:val="center"/>
          </w:tcPr>
          <w:p w14:paraId="3A2007D5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color w:val="76923C"/>
              </w:rPr>
            </w:pPr>
          </w:p>
          <w:p w14:paraId="79D95097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color w:val="2C07C7"/>
              </w:rPr>
            </w:pPr>
            <w:r w:rsidRPr="00433650">
              <w:rPr>
                <w:rFonts w:ascii="Times New Roman" w:hAnsi="Times New Roman"/>
                <w:color w:val="2C07C7"/>
              </w:rPr>
              <w:t xml:space="preserve">                                                                           </w:t>
            </w:r>
          </w:p>
          <w:p w14:paraId="20F5A55F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color w:val="76923C"/>
              </w:rPr>
            </w:pPr>
          </w:p>
        </w:tc>
      </w:tr>
      <w:tr w:rsidR="009007D7" w:rsidRPr="00433650" w14:paraId="6DCFF795" w14:textId="77777777" w:rsidTr="001208E0">
        <w:trPr>
          <w:trHeight w:val="2860"/>
        </w:trPr>
        <w:tc>
          <w:tcPr>
            <w:tcW w:w="1478" w:type="dxa"/>
            <w:tcBorders>
              <w:right w:val="single" w:sz="4" w:space="0" w:color="000000"/>
            </w:tcBorders>
          </w:tcPr>
          <w:p w14:paraId="4CBFFD94" w14:textId="77777777" w:rsidR="009007D7" w:rsidRPr="00433650" w:rsidRDefault="009007D7" w:rsidP="009E5B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left w:val="single" w:sz="4" w:space="0" w:color="000000"/>
            </w:tcBorders>
            <w:vAlign w:val="center"/>
          </w:tcPr>
          <w:p w14:paraId="7C6FF326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color w:val="76923C"/>
              </w:rPr>
            </w:pPr>
          </w:p>
        </w:tc>
      </w:tr>
      <w:tr w:rsidR="009007D7" w:rsidRPr="00433650" w14:paraId="0BC594A9" w14:textId="77777777" w:rsidTr="001208E0">
        <w:trPr>
          <w:trHeight w:val="2860"/>
        </w:trPr>
        <w:tc>
          <w:tcPr>
            <w:tcW w:w="1478" w:type="dxa"/>
            <w:tcBorders>
              <w:right w:val="single" w:sz="4" w:space="0" w:color="000000"/>
            </w:tcBorders>
          </w:tcPr>
          <w:p w14:paraId="5E59F5DB" w14:textId="77777777" w:rsidR="009007D7" w:rsidRPr="00433650" w:rsidRDefault="009007D7" w:rsidP="009E5B8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left w:val="single" w:sz="4" w:space="0" w:color="000000"/>
            </w:tcBorders>
            <w:vAlign w:val="center"/>
          </w:tcPr>
          <w:p w14:paraId="3C39AD99" w14:textId="77777777" w:rsidR="009007D7" w:rsidRPr="00433650" w:rsidRDefault="009007D7" w:rsidP="009E5B8A">
            <w:pPr>
              <w:pStyle w:val="NoSpacing"/>
              <w:rPr>
                <w:rFonts w:ascii="Times New Roman" w:hAnsi="Times New Roman"/>
                <w:color w:val="76923C"/>
              </w:rPr>
            </w:pPr>
          </w:p>
        </w:tc>
      </w:tr>
    </w:tbl>
    <w:p w14:paraId="35E4D536" w14:textId="77777777" w:rsidR="00C873A3" w:rsidRPr="00433650" w:rsidRDefault="00651377" w:rsidP="008766FC">
      <w:pPr>
        <w:jc w:val="center"/>
        <w:rPr>
          <w:rFonts w:ascii="Times New Roman" w:hAnsi="Times New Roman" w:cs="Times New Roman"/>
          <w:b/>
          <w:color w:val="000080"/>
          <w:sz w:val="36"/>
        </w:rPr>
      </w:pPr>
      <w:r>
        <w:rPr>
          <w:rFonts w:ascii="Times New Roman" w:hAnsi="Times New Roman" w:cs="Times New Roman"/>
          <w:noProof/>
          <w:color w:val="333399"/>
          <w:sz w:val="16"/>
          <w:lang w:val="en-IN" w:eastAsia="en-IN"/>
        </w:rPr>
        <w:t xml:space="preserve">                                                                                                                                       </w:t>
      </w:r>
    </w:p>
    <w:p w14:paraId="26D44CD7" w14:textId="77777777" w:rsidR="009E5B8A" w:rsidRPr="003A69AF" w:rsidRDefault="00C73F8D" w:rsidP="00C73F8D">
      <w:pPr>
        <w:ind w:left="2160" w:firstLine="720"/>
        <w:rPr>
          <w:rFonts w:ascii="Times New Roman" w:hAnsi="Times New Roman" w:cs="Times New Roman"/>
          <w:b/>
          <w:color w:val="000080"/>
          <w:sz w:val="32"/>
          <w:szCs w:val="32"/>
        </w:rPr>
      </w:pPr>
      <w:r>
        <w:rPr>
          <w:rFonts w:ascii="Times New Roman" w:hAnsi="Times New Roman" w:cs="Times New Roman"/>
          <w:b/>
          <w:color w:val="000080"/>
          <w:sz w:val="32"/>
          <w:szCs w:val="32"/>
        </w:rPr>
        <w:t xml:space="preserve">         </w:t>
      </w:r>
      <w:r w:rsidR="009007D7" w:rsidRPr="003A69AF">
        <w:rPr>
          <w:rFonts w:ascii="Times New Roman" w:hAnsi="Times New Roman" w:cs="Times New Roman"/>
          <w:b/>
          <w:color w:val="000080"/>
          <w:sz w:val="32"/>
          <w:szCs w:val="32"/>
        </w:rPr>
        <w:t>A Project Report on</w:t>
      </w:r>
    </w:p>
    <w:tbl>
      <w:tblPr>
        <w:tblpPr w:leftFromText="187" w:rightFromText="187" w:vertAnchor="page" w:horzAnchor="page" w:tblpYSpec="top"/>
        <w:tblW w:w="0" w:type="auto"/>
        <w:tblLook w:val="04A0" w:firstRow="1" w:lastRow="0" w:firstColumn="1" w:lastColumn="0" w:noHBand="0" w:noVBand="1"/>
      </w:tblPr>
      <w:tblGrid>
        <w:gridCol w:w="558"/>
        <w:gridCol w:w="2880"/>
      </w:tblGrid>
      <w:tr w:rsidR="003A69AF" w:rsidRPr="00F6236D" w14:paraId="08B562C6" w14:textId="77777777" w:rsidTr="00965505">
        <w:trPr>
          <w:trHeight w:val="1430"/>
        </w:trPr>
        <w:tc>
          <w:tcPr>
            <w:tcW w:w="558" w:type="dxa"/>
            <w:tcBorders>
              <w:right w:val="single" w:sz="4" w:space="0" w:color="FFFFFF"/>
            </w:tcBorders>
            <w:shd w:val="clear" w:color="auto" w:fill="943634"/>
          </w:tcPr>
          <w:p w14:paraId="39948DE0" w14:textId="77777777" w:rsidR="003A69AF" w:rsidRPr="00F6236D" w:rsidRDefault="003A69AF" w:rsidP="003A69AF">
            <w:pPr>
              <w:jc w:val="center"/>
              <w:rPr>
                <w:rFonts w:ascii="Arial Black" w:hAnsi="Arial Black"/>
                <w:color w:val="1F497D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14:paraId="1313A5F1" w14:textId="77777777" w:rsidR="003A69AF" w:rsidRDefault="003A69AF" w:rsidP="003A69AF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</w:p>
          <w:p w14:paraId="73D1C0AD" w14:textId="77777777" w:rsidR="003A69AF" w:rsidRDefault="003A69AF" w:rsidP="003A69AF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PROJECT WORK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 xml:space="preserve"> </w:t>
            </w:r>
          </w:p>
          <w:p w14:paraId="50D99A8B" w14:textId="77777777" w:rsidR="003A69AF" w:rsidRPr="00F6236D" w:rsidRDefault="003A69AF" w:rsidP="003A69AF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B.Sc. CS</w:t>
            </w:r>
          </w:p>
          <w:p w14:paraId="470A9D56" w14:textId="77777777" w:rsidR="003A69AF" w:rsidRDefault="003A69AF" w:rsidP="003A69AF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Semester-V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I</w:t>
            </w:r>
          </w:p>
          <w:p w14:paraId="7D42DA15" w14:textId="77777777" w:rsidR="003A69AF" w:rsidRPr="0017122D" w:rsidRDefault="003A69AF" w:rsidP="003A69AF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</w:p>
        </w:tc>
      </w:tr>
      <w:tr w:rsidR="003A69AF" w:rsidRPr="00F6236D" w14:paraId="5EB18241" w14:textId="77777777" w:rsidTr="00965505">
        <w:trPr>
          <w:trHeight w:val="2860"/>
        </w:trPr>
        <w:tc>
          <w:tcPr>
            <w:tcW w:w="558" w:type="dxa"/>
            <w:tcBorders>
              <w:right w:val="single" w:sz="4" w:space="0" w:color="000000"/>
            </w:tcBorders>
          </w:tcPr>
          <w:p w14:paraId="319B053F" w14:textId="77777777" w:rsidR="003A69AF" w:rsidRPr="00F6236D" w:rsidRDefault="003A69AF" w:rsidP="003A69AF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single" w:sz="4" w:space="0" w:color="000000"/>
            </w:tcBorders>
            <w:vAlign w:val="center"/>
          </w:tcPr>
          <w:p w14:paraId="23250806" w14:textId="77777777" w:rsidR="003A69AF" w:rsidRPr="00F6236D" w:rsidRDefault="003A69AF" w:rsidP="003A69AF">
            <w:pPr>
              <w:pStyle w:val="NoSpacing"/>
              <w:jc w:val="center"/>
              <w:rPr>
                <w:rFonts w:ascii="Arial Black" w:hAnsi="Arial Black"/>
                <w:color w:val="76923C"/>
                <w:sz w:val="24"/>
                <w:szCs w:val="24"/>
              </w:rPr>
            </w:pPr>
          </w:p>
        </w:tc>
      </w:tr>
    </w:tbl>
    <w:p w14:paraId="5ADEDAAB" w14:textId="77777777" w:rsidR="003A69AF" w:rsidRPr="00A40A67" w:rsidRDefault="00C73F8D" w:rsidP="00C73F8D">
      <w:pPr>
        <w:rPr>
          <w:rFonts w:ascii="Arial Black" w:hAnsi="Arial Black"/>
          <w:b/>
          <w:color w:val="000080"/>
          <w:sz w:val="36"/>
          <w:szCs w:val="36"/>
        </w:rPr>
      </w:pPr>
      <w:r>
        <w:rPr>
          <w:rFonts w:ascii="Arial Black" w:hAnsi="Arial Black"/>
          <w:b/>
          <w:color w:val="000080"/>
          <w:sz w:val="36"/>
          <w:szCs w:val="36"/>
        </w:rPr>
        <w:t>LIBRARY MANAGEMENT SYSTEM</w:t>
      </w:r>
    </w:p>
    <w:p w14:paraId="3277B0E8" w14:textId="77777777" w:rsidR="003A69AF" w:rsidRPr="00F6236D" w:rsidRDefault="003A69AF" w:rsidP="00C73F8D">
      <w:pPr>
        <w:rPr>
          <w:rFonts w:ascii="Arial Black" w:hAnsi="Arial Black"/>
          <w:b/>
          <w:color w:val="000080"/>
          <w:sz w:val="24"/>
          <w:szCs w:val="24"/>
        </w:rPr>
      </w:pPr>
      <w:r w:rsidRPr="00F6236D">
        <w:rPr>
          <w:rFonts w:ascii="Arial Black" w:hAnsi="Arial Black" w:cs="Arial-BoldMT"/>
          <w:bCs/>
          <w:iCs/>
          <w:sz w:val="24"/>
          <w:szCs w:val="24"/>
        </w:rPr>
        <w:t>Submitted as partial fulfillment of the requirement</w:t>
      </w:r>
    </w:p>
    <w:p w14:paraId="34CA8581" w14:textId="77777777" w:rsidR="003A69AF" w:rsidRPr="00F6236D" w:rsidRDefault="00C73F8D" w:rsidP="00C73F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</w:t>
      </w:r>
      <w:r w:rsidR="003A69AF" w:rsidRPr="00F6236D">
        <w:rPr>
          <w:rFonts w:ascii="Arial Black" w:hAnsi="Arial Black"/>
          <w:sz w:val="24"/>
          <w:szCs w:val="24"/>
        </w:rPr>
        <w:t xml:space="preserve">for </w:t>
      </w:r>
      <w:r w:rsidR="003A69AF">
        <w:rPr>
          <w:rFonts w:ascii="Arial Black" w:hAnsi="Arial Black"/>
          <w:sz w:val="24"/>
          <w:szCs w:val="24"/>
        </w:rPr>
        <w:t>B.Sc</w:t>
      </w:r>
      <w:r w:rsidR="003A69AF">
        <w:rPr>
          <w:rFonts w:ascii="Arial Black" w:hAnsi="Arial Black"/>
          <w:b/>
          <w:sz w:val="24"/>
          <w:szCs w:val="24"/>
        </w:rPr>
        <w:t xml:space="preserve">. (CS) - </w:t>
      </w:r>
      <w:r w:rsidR="003A69AF" w:rsidRPr="00F6236D">
        <w:rPr>
          <w:rFonts w:ascii="Arial Black" w:hAnsi="Arial Black"/>
          <w:b/>
          <w:sz w:val="24"/>
          <w:szCs w:val="24"/>
        </w:rPr>
        <w:t>Semester V</w:t>
      </w:r>
      <w:r w:rsidR="003A69AF">
        <w:rPr>
          <w:rFonts w:ascii="Arial Black" w:hAnsi="Arial Black"/>
          <w:b/>
          <w:sz w:val="24"/>
          <w:szCs w:val="24"/>
        </w:rPr>
        <w:t>I</w:t>
      </w:r>
    </w:p>
    <w:p w14:paraId="58707BCE" w14:textId="77777777" w:rsidR="003A69AF" w:rsidRPr="00F6236D" w:rsidRDefault="003A69AF" w:rsidP="00C73F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</w:t>
      </w:r>
      <w:r w:rsidRPr="00F6236D">
        <w:rPr>
          <w:rFonts w:ascii="Arial Black" w:hAnsi="Arial Black"/>
          <w:sz w:val="24"/>
          <w:szCs w:val="24"/>
        </w:rPr>
        <w:t xml:space="preserve">repared for Subject: </w:t>
      </w:r>
      <w:r w:rsidRPr="00F6236D">
        <w:rPr>
          <w:rFonts w:ascii="Arial Black" w:hAnsi="Arial Black"/>
          <w:b/>
          <w:sz w:val="24"/>
          <w:szCs w:val="24"/>
        </w:rPr>
        <w:t>PROJECT WORK</w:t>
      </w:r>
      <w:r>
        <w:rPr>
          <w:rFonts w:ascii="Arial Black" w:hAnsi="Arial Black"/>
          <w:sz w:val="24"/>
          <w:szCs w:val="24"/>
        </w:rPr>
        <w:t xml:space="preserve"> (CSCC24</w:t>
      </w:r>
      <w:r w:rsidRPr="00F6236D">
        <w:rPr>
          <w:rFonts w:ascii="Arial Black" w:hAnsi="Arial Black"/>
          <w:sz w:val="24"/>
          <w:szCs w:val="24"/>
        </w:rPr>
        <w:t>)</w:t>
      </w:r>
    </w:p>
    <w:p w14:paraId="6E4A74C9" w14:textId="77777777" w:rsidR="003A69AF" w:rsidRPr="00F6236D" w:rsidRDefault="003A69AF" w:rsidP="00C73F8D">
      <w:pPr>
        <w:jc w:val="center"/>
        <w:rPr>
          <w:rFonts w:ascii="Arial Black" w:hAnsi="Arial Black"/>
          <w:b/>
          <w:sz w:val="24"/>
          <w:szCs w:val="24"/>
        </w:rPr>
      </w:pPr>
    </w:p>
    <w:p w14:paraId="396F32E3" w14:textId="77777777" w:rsidR="003A69AF" w:rsidRPr="00F6236D" w:rsidRDefault="003A69AF" w:rsidP="00C73F8D">
      <w:pPr>
        <w:jc w:val="center"/>
        <w:rPr>
          <w:rFonts w:ascii="Arial Black" w:hAnsi="Arial Black"/>
          <w:b/>
          <w:sz w:val="24"/>
          <w:szCs w:val="24"/>
          <w:u w:val="single"/>
        </w:rPr>
      </w:pPr>
      <w:r w:rsidRPr="00F6236D">
        <w:rPr>
          <w:rFonts w:ascii="Arial Black" w:hAnsi="Arial Black"/>
          <w:b/>
          <w:sz w:val="24"/>
          <w:szCs w:val="24"/>
          <w:u w:val="single"/>
        </w:rPr>
        <w:t>Prepared By</w:t>
      </w:r>
    </w:p>
    <w:p w14:paraId="7A000FA5" w14:textId="5B24AA05" w:rsidR="003A69AF" w:rsidRDefault="003A69AF" w:rsidP="003A69AF">
      <w:pPr>
        <w:rPr>
          <w:rFonts w:ascii="Arial Black" w:hAnsi="Arial Black"/>
          <w:b/>
          <w:color w:val="000080"/>
          <w:sz w:val="24"/>
          <w:szCs w:val="24"/>
          <w:lang w:val="pt-BR"/>
        </w:rPr>
      </w:pPr>
      <w:r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        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Name of 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>Student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:</w:t>
      </w:r>
      <w:r w:rsidR="00C73F8D"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Rathod Mitesh</w:t>
      </w:r>
    </w:p>
    <w:p w14:paraId="6F651D55" w14:textId="742BC3CC" w:rsidR="003A69AF" w:rsidRDefault="003A69AF" w:rsidP="003A69AF">
      <w:pPr>
        <w:rPr>
          <w:rFonts w:ascii="Arial Black" w:hAnsi="Arial Black"/>
          <w:b/>
          <w:color w:val="000080"/>
          <w:sz w:val="24"/>
          <w:szCs w:val="24"/>
          <w:lang w:val="pt-BR"/>
        </w:rPr>
      </w:pPr>
      <w:r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        </w:t>
      </w:r>
      <w:r w:rsidR="00C73F8D"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Enrollment No 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>:</w:t>
      </w:r>
      <w:r w:rsidR="00C73F8D"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</w:t>
      </w:r>
      <w:r w:rsidR="00AB3798">
        <w:rPr>
          <w:rFonts w:ascii="Arial Black" w:hAnsi="Arial Black"/>
          <w:b/>
          <w:color w:val="000080"/>
          <w:sz w:val="24"/>
          <w:szCs w:val="24"/>
          <w:lang w:val="pt-BR"/>
        </w:rPr>
        <w:t>22BSCCS</w:t>
      </w:r>
      <w:r w:rsidR="00C73F8D">
        <w:rPr>
          <w:rFonts w:ascii="Arial Black" w:hAnsi="Arial Black"/>
          <w:b/>
          <w:color w:val="000080"/>
          <w:sz w:val="24"/>
          <w:szCs w:val="24"/>
          <w:lang w:val="pt-BR"/>
        </w:rPr>
        <w:t>22052</w:t>
      </w:r>
    </w:p>
    <w:p w14:paraId="15233167" w14:textId="77777777" w:rsidR="003A69AF" w:rsidRPr="00F6236D" w:rsidRDefault="003A69AF" w:rsidP="003A69AF">
      <w:pPr>
        <w:rPr>
          <w:rFonts w:ascii="Arial Black" w:hAnsi="Arial Black"/>
          <w:b/>
          <w:color w:val="000080"/>
          <w:sz w:val="24"/>
          <w:szCs w:val="24"/>
          <w:lang w:val="pt-BR"/>
        </w:rPr>
      </w:pPr>
    </w:p>
    <w:p w14:paraId="022B0913" w14:textId="77777777" w:rsidR="003A69AF" w:rsidRDefault="003A69AF" w:rsidP="003A69AF">
      <w:pPr>
        <w:jc w:val="center"/>
        <w:rPr>
          <w:rFonts w:ascii="Times New Roman" w:hAnsi="Times New Roman"/>
          <w:b/>
          <w:sz w:val="32"/>
          <w:szCs w:val="32"/>
        </w:rPr>
      </w:pPr>
    </w:p>
    <w:p w14:paraId="4807CA69" w14:textId="77777777" w:rsidR="003A69AF" w:rsidRDefault="003A69AF" w:rsidP="003A69AF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              </w:t>
      </w:r>
      <w:r w:rsidR="00382C82">
        <w:rPr>
          <w:rFonts w:ascii="Times New Roman" w:hAnsi="Times New Roman"/>
          <w:b/>
          <w:noProof/>
          <w:sz w:val="32"/>
          <w:szCs w:val="32"/>
          <w:lang w:eastAsia="en-US" w:bidi="gu-IN"/>
        </w:rPr>
        <w:drawing>
          <wp:inline distT="0" distB="0" distL="0" distR="0" wp14:anchorId="65097FFD" wp14:editId="387FEC85">
            <wp:extent cx="1005840" cy="883920"/>
            <wp:effectExtent l="19050" t="0" r="3810" b="0"/>
            <wp:docPr id="31" name="Picture 31" descr="logo_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ogo_colleg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CF3F0" w14:textId="77777777" w:rsidR="003A69AF" w:rsidRDefault="003A69AF" w:rsidP="003A69AF">
      <w:pPr>
        <w:rPr>
          <w:rFonts w:ascii="Times New Roman" w:hAnsi="Times New Roman"/>
          <w:b/>
          <w:sz w:val="32"/>
          <w:szCs w:val="32"/>
        </w:rPr>
      </w:pPr>
    </w:p>
    <w:p w14:paraId="36572E35" w14:textId="77777777" w:rsidR="003A69AF" w:rsidRDefault="003A69AF" w:rsidP="003A69AF">
      <w:pPr>
        <w:jc w:val="center"/>
        <w:rPr>
          <w:rFonts w:ascii="Arial Black" w:eastAsia="Arial Unicode MS" w:hAnsi="Arial Black" w:cs="Arial Unicode MS"/>
          <w:sz w:val="24"/>
          <w:szCs w:val="24"/>
        </w:rPr>
      </w:pPr>
    </w:p>
    <w:p w14:paraId="49947002" w14:textId="77777777" w:rsidR="003A69AF" w:rsidRDefault="003A69AF" w:rsidP="003A69AF">
      <w:pPr>
        <w:jc w:val="center"/>
        <w:rPr>
          <w:rFonts w:ascii="Arial Black" w:eastAsia="Arial Unicode MS" w:hAnsi="Arial Black" w:cs="Arial Unicode MS"/>
          <w:b/>
          <w:sz w:val="24"/>
          <w:szCs w:val="24"/>
        </w:rPr>
      </w:pPr>
      <w:r>
        <w:rPr>
          <w:rFonts w:ascii="Arial Black" w:eastAsia="Arial Unicode MS" w:hAnsi="Arial Black" w:cs="Arial Unicode MS"/>
          <w:sz w:val="24"/>
          <w:szCs w:val="24"/>
        </w:rPr>
        <w:t>Shri</w:t>
      </w:r>
      <w:r w:rsidRPr="008766FC">
        <w:rPr>
          <w:rFonts w:ascii="Arial Black" w:eastAsia="Arial Unicode MS" w:hAnsi="Arial Black" w:cs="Arial Unicode MS"/>
          <w:sz w:val="24"/>
          <w:szCs w:val="24"/>
        </w:rPr>
        <w:t xml:space="preserve"> Maneklal </w:t>
      </w:r>
      <w:r>
        <w:rPr>
          <w:rFonts w:ascii="Arial Black" w:eastAsia="Arial Unicode MS" w:hAnsi="Arial Black" w:cs="Arial Unicode MS"/>
          <w:sz w:val="24"/>
          <w:szCs w:val="24"/>
        </w:rPr>
        <w:t>M</w:t>
      </w:r>
      <w:r w:rsidRPr="008766FC">
        <w:rPr>
          <w:rFonts w:ascii="Arial Black" w:eastAsia="Arial Unicode MS" w:hAnsi="Arial Black" w:cs="Arial Unicode MS"/>
          <w:sz w:val="24"/>
          <w:szCs w:val="24"/>
        </w:rPr>
        <w:t>.</w:t>
      </w:r>
      <w:r>
        <w:rPr>
          <w:rFonts w:ascii="Arial Black" w:eastAsia="Arial Unicode MS" w:hAnsi="Arial Black" w:cs="Arial Unicode MS"/>
          <w:sz w:val="24"/>
          <w:szCs w:val="24"/>
        </w:rPr>
        <w:t xml:space="preserve"> </w:t>
      </w:r>
      <w:r w:rsidRPr="008766FC">
        <w:rPr>
          <w:rFonts w:ascii="Arial Black" w:eastAsia="Arial Unicode MS" w:hAnsi="Arial Black" w:cs="Arial Unicode MS"/>
          <w:sz w:val="24"/>
          <w:szCs w:val="24"/>
        </w:rPr>
        <w:t>Patel Institute of Sciences and Research</w:t>
      </w:r>
      <w:r w:rsidRPr="008766FC">
        <w:rPr>
          <w:rFonts w:ascii="Arial Black" w:eastAsia="Arial Unicode MS" w:hAnsi="Arial Black" w:cs="Arial Unicode MS"/>
          <w:b/>
          <w:sz w:val="24"/>
          <w:szCs w:val="24"/>
        </w:rPr>
        <w:t>,</w:t>
      </w:r>
    </w:p>
    <w:p w14:paraId="5E99E4E0" w14:textId="77777777" w:rsidR="003A69AF" w:rsidRPr="008766FC" w:rsidRDefault="003A69AF" w:rsidP="003A69AF">
      <w:pPr>
        <w:jc w:val="center"/>
        <w:rPr>
          <w:rFonts w:ascii="Arial Black" w:eastAsia="Arial Unicode MS" w:hAnsi="Arial Black" w:cs="Arial Unicode MS"/>
          <w:b/>
          <w:sz w:val="24"/>
          <w:szCs w:val="24"/>
        </w:rPr>
      </w:pPr>
      <w:r>
        <w:rPr>
          <w:rFonts w:ascii="Arial Black" w:eastAsia="Arial Unicode MS" w:hAnsi="Arial Black" w:cs="Arial Unicode MS"/>
          <w:b/>
          <w:sz w:val="24"/>
          <w:szCs w:val="24"/>
        </w:rPr>
        <w:t>Department of B</w:t>
      </w:r>
      <w:r w:rsidRPr="008766FC">
        <w:rPr>
          <w:rFonts w:ascii="Arial Black" w:eastAsia="Arial Unicode MS" w:hAnsi="Arial Black" w:cs="Arial Unicode MS"/>
          <w:b/>
          <w:sz w:val="24"/>
          <w:szCs w:val="24"/>
        </w:rPr>
        <w:t xml:space="preserve">.Sc. </w:t>
      </w:r>
      <w:r>
        <w:rPr>
          <w:rFonts w:ascii="Arial Black" w:eastAsia="Arial Unicode MS" w:hAnsi="Arial Black" w:cs="Arial Unicode MS"/>
          <w:b/>
          <w:sz w:val="24"/>
          <w:szCs w:val="24"/>
        </w:rPr>
        <w:t>(CS), G</w:t>
      </w:r>
      <w:r w:rsidRPr="008766FC">
        <w:rPr>
          <w:rFonts w:ascii="Arial Black" w:eastAsia="Arial Unicode MS" w:hAnsi="Arial Black" w:cs="Arial Unicode MS"/>
          <w:b/>
          <w:sz w:val="24"/>
          <w:szCs w:val="24"/>
        </w:rPr>
        <w:t>andhinagar.</w:t>
      </w:r>
    </w:p>
    <w:p w14:paraId="50EE51A5" w14:textId="77777777" w:rsidR="003A69AF" w:rsidRDefault="003A69AF" w:rsidP="003A69AF">
      <w:pPr>
        <w:jc w:val="center"/>
      </w:pPr>
    </w:p>
    <w:p w14:paraId="61BF12D6" w14:textId="77777777" w:rsidR="003A69AF" w:rsidRDefault="003A69AF" w:rsidP="003A69AF">
      <w:pPr>
        <w:rPr>
          <w:color w:val="000000"/>
          <w:sz w:val="48"/>
          <w:szCs w:val="48"/>
        </w:rPr>
      </w:pPr>
    </w:p>
    <w:p w14:paraId="7A428B28" w14:textId="77777777" w:rsidR="00CA1239" w:rsidRDefault="003A69AF" w:rsidP="00CA1239">
      <w:pPr>
        <w:rPr>
          <w:rFonts w:ascii="Arial Black" w:eastAsia="Arial Unicode MS" w:hAnsi="Arial Black" w:cs="Arial Unicode MS"/>
          <w:b/>
          <w:sz w:val="24"/>
          <w:szCs w:val="24"/>
        </w:rPr>
      </w:pPr>
      <w:r>
        <w:rPr>
          <w:rFonts w:ascii="Arial Black" w:eastAsia="Arial Unicode MS" w:hAnsi="Arial Black" w:cs="Arial Unicode MS"/>
          <w:sz w:val="24"/>
          <w:szCs w:val="24"/>
        </w:rPr>
        <w:br w:type="page"/>
      </w:r>
      <w:r w:rsidR="00000000">
        <w:rPr>
          <w:noProof/>
          <w:color w:val="000000"/>
          <w:sz w:val="32"/>
          <w:szCs w:val="32"/>
        </w:rPr>
        <w:lastRenderedPageBreak/>
        <w:pict w14:anchorId="1EA17B77">
          <v:shapetype id="_x0000_t202" coordsize="21600,21600" o:spt="202" path="m,l,21600r21600,l21600,xe">
            <v:stroke joinstyle="miter"/>
            <v:path gradientshapeok="t" o:connecttype="rect"/>
          </v:shapetype>
          <v:shape id="_x0000_s2158" type="#_x0000_t202" style="position:absolute;margin-left:393.15pt;margin-top:-30pt;width:112.5pt;height:87.75pt;z-index:251661824" strokecolor="white">
            <v:textbox style="mso-next-textbox:#_x0000_s2158">
              <w:txbxContent>
                <w:p w14:paraId="475994B5" w14:textId="77777777" w:rsidR="00E84054" w:rsidRPr="00DB56E8" w:rsidRDefault="00E84054" w:rsidP="003A69AF">
                  <w:pPr>
                    <w:suppressLineNumbers/>
                    <w:rPr>
                      <w:color w:val="333399"/>
                      <w:sz w:val="16"/>
                    </w:rPr>
                  </w:pPr>
                  <w:r>
                    <w:rPr>
                      <w:color w:val="333399"/>
                      <w:sz w:val="16"/>
                    </w:rPr>
                    <w:t xml:space="preserve">   </w:t>
                  </w:r>
                  <w:r>
                    <w:rPr>
                      <w:noProof/>
                      <w:color w:val="333399"/>
                      <w:sz w:val="16"/>
                      <w:lang w:eastAsia="en-US" w:bidi="gu-IN"/>
                    </w:rPr>
                    <w:drawing>
                      <wp:inline distT="0" distB="0" distL="0" distR="0" wp14:anchorId="3DF2B93D" wp14:editId="23B91F72">
                        <wp:extent cx="1005840" cy="1005840"/>
                        <wp:effectExtent l="19050" t="0" r="3810" b="0"/>
                        <wp:docPr id="32" name="Picture 32" descr="logo_colle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logo_colle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58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0000">
        <w:rPr>
          <w:rFonts w:cs="Shruti"/>
          <w:noProof/>
          <w:color w:val="000000"/>
          <w:sz w:val="32"/>
          <w:szCs w:val="32"/>
        </w:rPr>
        <w:pict w14:anchorId="340A5335">
          <v:shape id="_x0000_s2165" type="#_x0000_t202" style="position:absolute;margin-left:393.15pt;margin-top:-30pt;width:122.1pt;height:105.85pt;z-index:251666944" strokecolor="white">
            <v:textbox style="mso-next-textbox:#_x0000_s2165">
              <w:txbxContent>
                <w:p w14:paraId="7E23A043" w14:textId="77777777" w:rsidR="00E84054" w:rsidRPr="00DB56E8" w:rsidRDefault="00E84054" w:rsidP="00CA1239">
                  <w:pPr>
                    <w:suppressLineNumbers/>
                    <w:rPr>
                      <w:color w:val="333399"/>
                      <w:sz w:val="16"/>
                    </w:rPr>
                  </w:pPr>
                  <w:r>
                    <w:rPr>
                      <w:noProof/>
                      <w:color w:val="333399"/>
                      <w:sz w:val="16"/>
                      <w:lang w:eastAsia="en-US" w:bidi="gu-IN"/>
                    </w:rPr>
                    <w:drawing>
                      <wp:inline distT="0" distB="0" distL="0" distR="0" wp14:anchorId="0FF81A6E" wp14:editId="3C1AA269">
                        <wp:extent cx="952500" cy="952500"/>
                        <wp:effectExtent l="19050" t="0" r="0" b="0"/>
                        <wp:docPr id="33" name="Picture 3" descr="C:\Users\punjabi.avi\Downloads\logo_colleg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punjabi.avi\Downloads\logo_colleg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A1239">
        <w:rPr>
          <w:rFonts w:ascii="Arial Black" w:eastAsia="Arial Unicode MS" w:hAnsi="Arial Black" w:cs="Arial Unicode MS"/>
          <w:sz w:val="24"/>
          <w:szCs w:val="24"/>
        </w:rPr>
        <w:t>Shri</w:t>
      </w:r>
      <w:r w:rsidR="00CA1239" w:rsidRPr="008766FC">
        <w:rPr>
          <w:rFonts w:ascii="Arial Black" w:eastAsia="Arial Unicode MS" w:hAnsi="Arial Black" w:cs="Arial Unicode MS"/>
          <w:sz w:val="24"/>
          <w:szCs w:val="24"/>
        </w:rPr>
        <w:t xml:space="preserve"> Maneklal M.</w:t>
      </w:r>
      <w:r w:rsidR="00CA1239">
        <w:rPr>
          <w:rFonts w:ascii="Arial Black" w:eastAsia="Arial Unicode MS" w:hAnsi="Arial Black" w:cs="Arial Unicode MS"/>
          <w:sz w:val="24"/>
          <w:szCs w:val="24"/>
        </w:rPr>
        <w:t xml:space="preserve"> Patel Institute of Sciences and </w:t>
      </w:r>
      <w:r w:rsidR="00CA1239" w:rsidRPr="008766FC">
        <w:rPr>
          <w:rFonts w:ascii="Arial Black" w:eastAsia="Arial Unicode MS" w:hAnsi="Arial Black" w:cs="Arial Unicode MS"/>
          <w:sz w:val="24"/>
          <w:szCs w:val="24"/>
        </w:rPr>
        <w:t>Research</w:t>
      </w:r>
      <w:r w:rsidR="00CA1239" w:rsidRPr="008766FC">
        <w:rPr>
          <w:rFonts w:ascii="Arial Black" w:eastAsia="Arial Unicode MS" w:hAnsi="Arial Black" w:cs="Arial Unicode MS"/>
          <w:b/>
          <w:sz w:val="24"/>
          <w:szCs w:val="24"/>
        </w:rPr>
        <w:t>,</w:t>
      </w:r>
    </w:p>
    <w:p w14:paraId="65E1818E" w14:textId="77777777" w:rsidR="00CA1239" w:rsidRPr="009E0529" w:rsidRDefault="00CA1239" w:rsidP="00CA1239">
      <w:pPr>
        <w:rPr>
          <w:rFonts w:ascii="Verdana" w:hAnsi="Verdana"/>
          <w:b/>
          <w:color w:val="333399"/>
        </w:rPr>
      </w:pPr>
      <w:r>
        <w:rPr>
          <w:rFonts w:ascii="Arial Black" w:eastAsia="Arial Unicode MS" w:hAnsi="Arial Black" w:cs="Arial Unicode MS"/>
          <w:b/>
          <w:sz w:val="24"/>
          <w:szCs w:val="24"/>
        </w:rPr>
        <w:t>B.Sc.(CS)</w:t>
      </w:r>
      <w:r w:rsidRPr="008766FC">
        <w:rPr>
          <w:rFonts w:ascii="Arial Black" w:eastAsia="Arial Unicode MS" w:hAnsi="Arial Black" w:cs="Arial Unicode MS"/>
          <w:b/>
          <w:sz w:val="24"/>
          <w:szCs w:val="24"/>
        </w:rPr>
        <w:t>Gandhinagar.</w:t>
      </w:r>
      <w:r w:rsidR="00000000">
        <w:rPr>
          <w:noProof/>
        </w:rPr>
        <w:pict w14:anchorId="0B26DCF7">
          <v:line id="_x0000_s2164" style="position:absolute;z-index:251665920;mso-position-horizontal-relative:text;mso-position-vertical-relative:text" from=".6pt,22.15pt" to="457.35pt,22.15pt"/>
        </w:pict>
      </w:r>
    </w:p>
    <w:p w14:paraId="17340087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" w:hAnsi="Times" w:cs="Times"/>
          <w:b/>
          <w:bCs/>
          <w:sz w:val="44"/>
          <w:szCs w:val="44"/>
        </w:rPr>
      </w:pPr>
    </w:p>
    <w:p w14:paraId="4104E9A6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" w:hAnsi="Times" w:cs="Times"/>
          <w:b/>
          <w:bCs/>
          <w:sz w:val="44"/>
          <w:szCs w:val="44"/>
        </w:rPr>
      </w:pPr>
    </w:p>
    <w:p w14:paraId="74845E64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" w:hAnsi="Times" w:cs="Times"/>
          <w:b/>
          <w:bCs/>
          <w:sz w:val="44"/>
          <w:szCs w:val="44"/>
        </w:rPr>
      </w:pPr>
    </w:p>
    <w:p w14:paraId="15262169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" w:hAnsi="Times" w:cs="Times"/>
          <w:b/>
          <w:bCs/>
          <w:sz w:val="44"/>
          <w:szCs w:val="44"/>
        </w:rPr>
      </w:pPr>
    </w:p>
    <w:p w14:paraId="72DC6F04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sz w:val="28"/>
          <w:szCs w:val="28"/>
        </w:rPr>
      </w:pPr>
    </w:p>
    <w:p w14:paraId="0D9BDD4C" w14:textId="77777777" w:rsidR="00CA1239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85755E" w14:textId="00875EF1" w:rsidR="00CA1239" w:rsidRPr="00E17ECC" w:rsidRDefault="00CA1239" w:rsidP="00CA1239">
      <w:pPr>
        <w:widowControl w:val="0"/>
        <w:autoSpaceDE w:val="0"/>
        <w:autoSpaceDN w:val="0"/>
        <w:adjustRightInd w:val="0"/>
        <w:spacing w:after="0" w:line="200" w:lineRule="exact"/>
        <w:ind w:left="576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Date:  </w:t>
      </w:r>
      <w:r w:rsidR="001D68F6">
        <w:rPr>
          <w:sz w:val="26"/>
          <w:szCs w:val="26"/>
        </w:rPr>
        <w:t>17</w:t>
      </w:r>
      <w:r>
        <w:rPr>
          <w:sz w:val="26"/>
          <w:szCs w:val="26"/>
        </w:rPr>
        <w:t xml:space="preserve"> /</w:t>
      </w:r>
      <w:r w:rsidR="001D68F6">
        <w:rPr>
          <w:sz w:val="26"/>
          <w:szCs w:val="26"/>
        </w:rPr>
        <w:t>03</w:t>
      </w:r>
      <w:r>
        <w:rPr>
          <w:sz w:val="26"/>
          <w:szCs w:val="26"/>
        </w:rPr>
        <w:t xml:space="preserve"> /2025</w:t>
      </w:r>
    </w:p>
    <w:p w14:paraId="2DF458F0" w14:textId="77777777" w:rsidR="00CA1239" w:rsidRDefault="00CA1239" w:rsidP="00CA1239">
      <w:pPr>
        <w:rPr>
          <w:rFonts w:cs="Times New Roman"/>
          <w:b/>
          <w:bCs/>
          <w:sz w:val="32"/>
          <w:szCs w:val="32"/>
          <w:u w:val="single"/>
        </w:rPr>
      </w:pPr>
    </w:p>
    <w:p w14:paraId="1204B519" w14:textId="77777777" w:rsidR="00CA1239" w:rsidRDefault="00CA1239" w:rsidP="00CA1239">
      <w:pPr>
        <w:jc w:val="center"/>
        <w:rPr>
          <w:rFonts w:cs="Times New Roman"/>
        </w:rPr>
      </w:pPr>
      <w:r>
        <w:rPr>
          <w:rFonts w:cs="Times New Roman"/>
          <w:b/>
          <w:bCs/>
          <w:sz w:val="32"/>
          <w:szCs w:val="32"/>
          <w:u w:val="single"/>
        </w:rPr>
        <w:t>CERTIFICATE</w:t>
      </w:r>
    </w:p>
    <w:p w14:paraId="59A4459D" w14:textId="1190887B" w:rsidR="00CA1239" w:rsidRPr="0070133F" w:rsidRDefault="00CA1239" w:rsidP="00CA1239">
      <w:pPr>
        <w:spacing w:line="360" w:lineRule="auto"/>
        <w:ind w:right="360" w:firstLine="72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133F">
        <w:rPr>
          <w:rFonts w:ascii="Times New Roman" w:hAnsi="Times New Roman" w:cs="Times New Roman"/>
          <w:iCs/>
          <w:sz w:val="28"/>
          <w:szCs w:val="28"/>
        </w:rPr>
        <w:t>This is to certify that the project report compiled by</w:t>
      </w:r>
      <w:r w:rsidR="00013D9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Rathod Mitesh. </w:t>
      </w:r>
      <w:r w:rsidR="00A37F77">
        <w:rPr>
          <w:rFonts w:ascii="Times New Roman" w:hAnsi="Times New Roman" w:cs="Times New Roman"/>
          <w:bCs/>
          <w:iCs/>
          <w:sz w:val="28"/>
          <w:szCs w:val="28"/>
        </w:rPr>
        <w:t>S</w:t>
      </w:r>
      <w:r w:rsidRPr="0070133F">
        <w:rPr>
          <w:rFonts w:ascii="Times New Roman" w:hAnsi="Times New Roman" w:cs="Times New Roman"/>
          <w:bCs/>
          <w:iCs/>
          <w:sz w:val="28"/>
          <w:szCs w:val="28"/>
        </w:rPr>
        <w:t xml:space="preserve">tudent of </w:t>
      </w:r>
      <w:r w:rsidRPr="0070133F">
        <w:rPr>
          <w:rFonts w:ascii="Times New Roman" w:eastAsia="Arial Unicode MS" w:hAnsi="Times New Roman" w:cs="Times New Roman"/>
          <w:b/>
          <w:sz w:val="28"/>
          <w:szCs w:val="28"/>
        </w:rPr>
        <w:t>Shri Maneklal M. Patel Institute of Sciences and Research</w:t>
      </w:r>
      <w:r w:rsidRPr="0070133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, </w:t>
      </w:r>
      <w:r w:rsidR="00C91B38">
        <w:rPr>
          <w:rFonts w:ascii="Times New Roman" w:hAnsi="Times New Roman" w:cs="Times New Roman"/>
          <w:b/>
          <w:bCs/>
          <w:iCs/>
          <w:sz w:val="28"/>
          <w:szCs w:val="28"/>
        </w:rPr>
        <w:t>B.Sc.(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CS) </w:t>
      </w:r>
      <w:r w:rsidRPr="0070133F">
        <w:rPr>
          <w:rFonts w:ascii="Times New Roman" w:hAnsi="Times New Roman" w:cs="Times New Roman"/>
          <w:b/>
          <w:bCs/>
          <w:iCs/>
          <w:sz w:val="28"/>
          <w:szCs w:val="28"/>
        </w:rPr>
        <w:t>Department</w:t>
      </w:r>
      <w:r w:rsidRPr="0070133F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 w:rsidRPr="0070133F">
        <w:rPr>
          <w:rFonts w:ascii="Times New Roman" w:hAnsi="Times New Roman" w:cs="Times New Roman"/>
          <w:iCs/>
          <w:sz w:val="28"/>
          <w:szCs w:val="28"/>
        </w:rPr>
        <w:t>has completed his</w:t>
      </w:r>
      <w:r w:rsidR="00FD10B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Semester- </w:t>
      </w:r>
      <w:r w:rsidRPr="0070133F">
        <w:rPr>
          <w:rFonts w:ascii="Times New Roman" w:hAnsi="Times New Roman" w:cs="Times New Roman"/>
          <w:bCs/>
          <w:iCs/>
          <w:sz w:val="28"/>
          <w:szCs w:val="28"/>
        </w:rPr>
        <w:t>V</w:t>
      </w:r>
      <w:r>
        <w:rPr>
          <w:rFonts w:ascii="Times New Roman" w:hAnsi="Times New Roman" w:cs="Times New Roman"/>
          <w:bCs/>
          <w:iCs/>
          <w:sz w:val="28"/>
          <w:szCs w:val="28"/>
        </w:rPr>
        <w:t>I</w:t>
      </w:r>
      <w:r w:rsidRPr="0070133F">
        <w:rPr>
          <w:rFonts w:ascii="Times New Roman" w:hAnsi="Times New Roman" w:cs="Times New Roman"/>
          <w:iCs/>
          <w:sz w:val="28"/>
          <w:szCs w:val="28"/>
        </w:rPr>
        <w:t xml:space="preserve"> project satisfactorily within the department under the guidance of </w:t>
      </w:r>
      <w:r>
        <w:rPr>
          <w:rFonts w:ascii="Times New Roman" w:hAnsi="Times New Roman" w:cs="Times New Roman"/>
          <w:b/>
          <w:iCs/>
          <w:sz w:val="28"/>
          <w:szCs w:val="28"/>
        </w:rPr>
        <w:t>Baljeet Kaur Dave</w:t>
      </w:r>
      <w:r w:rsidRPr="0070133F"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0E0F8775" w14:textId="3B5379DB" w:rsidR="00CA1239" w:rsidRPr="0070133F" w:rsidRDefault="00CA1239" w:rsidP="00CA1239">
      <w:pPr>
        <w:spacing w:line="360" w:lineRule="auto"/>
        <w:ind w:right="360" w:firstLine="72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0133F">
        <w:rPr>
          <w:rFonts w:ascii="Times New Roman" w:hAnsi="Times New Roman" w:cs="Times New Roman"/>
          <w:iCs/>
          <w:sz w:val="28"/>
          <w:szCs w:val="28"/>
        </w:rPr>
        <w:t>To the best of our knowledge this is an original work by him</w:t>
      </w:r>
      <w:r>
        <w:rPr>
          <w:rFonts w:ascii="Times New Roman" w:hAnsi="Times New Roman" w:cs="Times New Roman"/>
          <w:iCs/>
          <w:sz w:val="28"/>
          <w:szCs w:val="28"/>
        </w:rPr>
        <w:t>/her</w:t>
      </w:r>
      <w:r w:rsidRPr="0070133F">
        <w:rPr>
          <w:rFonts w:ascii="Times New Roman" w:hAnsi="Times New Roman" w:cs="Times New Roman"/>
          <w:iCs/>
          <w:sz w:val="28"/>
          <w:szCs w:val="28"/>
        </w:rPr>
        <w:t>. He has worked on project</w:t>
      </w:r>
      <w:r w:rsidR="00FD10B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70133F">
        <w:rPr>
          <w:rFonts w:ascii="Times New Roman" w:hAnsi="Times New Roman" w:cs="Times New Roman"/>
          <w:b/>
          <w:iCs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Library Management System</w:t>
      </w:r>
      <w:r w:rsidRPr="0070133F">
        <w:rPr>
          <w:rFonts w:ascii="Times New Roman" w:hAnsi="Times New Roman" w:cs="Times New Roman"/>
          <w:b/>
          <w:iCs/>
          <w:color w:val="000000"/>
          <w:sz w:val="28"/>
          <w:szCs w:val="28"/>
        </w:rPr>
        <w:t>”</w:t>
      </w:r>
      <w:r w:rsidR="00FD10B7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r w:rsidRPr="0070133F">
        <w:rPr>
          <w:rFonts w:ascii="Times New Roman" w:hAnsi="Times New Roman" w:cs="Times New Roman"/>
          <w:iCs/>
          <w:sz w:val="28"/>
          <w:szCs w:val="28"/>
        </w:rPr>
        <w:t>for the duration from</w:t>
      </w:r>
      <w:r w:rsidR="005F7EB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18</w:t>
      </w:r>
      <w:r w:rsidRPr="007F5342">
        <w:rPr>
          <w:rFonts w:ascii="Times New Roman" w:hAnsi="Times New Roman" w:cs="Times New Roman"/>
          <w:sz w:val="28"/>
          <w:szCs w:val="28"/>
        </w:rPr>
        <w:t>/11/202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5F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to 29/03/2025.</w:t>
      </w:r>
    </w:p>
    <w:p w14:paraId="04CC4ACE" w14:textId="77777777" w:rsidR="00CA1239" w:rsidRPr="0070133F" w:rsidRDefault="00CA1239" w:rsidP="00CA1239">
      <w:pPr>
        <w:spacing w:line="360" w:lineRule="auto"/>
        <w:ind w:right="360" w:firstLine="720"/>
        <w:jc w:val="both"/>
        <w:rPr>
          <w:rFonts w:cs="Times New Roman"/>
          <w:iCs/>
        </w:rPr>
      </w:pPr>
      <w:r w:rsidRPr="0070133F">
        <w:rPr>
          <w:rFonts w:ascii="Times New Roman" w:hAnsi="Times New Roman" w:cs="Times New Roman"/>
          <w:iCs/>
          <w:sz w:val="28"/>
          <w:szCs w:val="28"/>
        </w:rPr>
        <w:t>During his tenure at this department, he</w:t>
      </w:r>
      <w:r>
        <w:rPr>
          <w:rFonts w:ascii="Times New Roman" w:hAnsi="Times New Roman" w:cs="Times New Roman"/>
          <w:iCs/>
          <w:sz w:val="28"/>
          <w:szCs w:val="28"/>
        </w:rPr>
        <w:t>/she</w:t>
      </w:r>
      <w:r w:rsidRPr="0070133F">
        <w:rPr>
          <w:rFonts w:ascii="Times New Roman" w:hAnsi="Times New Roman" w:cs="Times New Roman"/>
          <w:iCs/>
          <w:sz w:val="28"/>
          <w:szCs w:val="28"/>
        </w:rPr>
        <w:t xml:space="preserve"> was found to be sincere and meticulous in his work. We appreciate his enthusiasm &amp; dedication towards the work assigned to him</w:t>
      </w:r>
      <w:r>
        <w:rPr>
          <w:rFonts w:ascii="Times New Roman" w:hAnsi="Times New Roman" w:cs="Times New Roman"/>
          <w:iCs/>
          <w:sz w:val="28"/>
          <w:szCs w:val="28"/>
        </w:rPr>
        <w:t>/her</w:t>
      </w:r>
      <w:r w:rsidRPr="0070133F">
        <w:rPr>
          <w:rFonts w:ascii="Times New Roman" w:hAnsi="Times New Roman" w:cs="Times New Roman"/>
          <w:iCs/>
          <w:sz w:val="28"/>
          <w:szCs w:val="28"/>
        </w:rPr>
        <w:t>. We are hopeful that he</w:t>
      </w:r>
      <w:r>
        <w:rPr>
          <w:rFonts w:ascii="Times New Roman" w:hAnsi="Times New Roman" w:cs="Times New Roman"/>
          <w:iCs/>
          <w:sz w:val="28"/>
          <w:szCs w:val="28"/>
        </w:rPr>
        <w:t>/she</w:t>
      </w:r>
      <w:r w:rsidRPr="0070133F">
        <w:rPr>
          <w:rFonts w:ascii="Times New Roman" w:hAnsi="Times New Roman" w:cs="Times New Roman"/>
          <w:iCs/>
          <w:sz w:val="28"/>
          <w:szCs w:val="28"/>
        </w:rPr>
        <w:t xml:space="preserve"> will prove to be good professional &amp; wish him</w:t>
      </w:r>
      <w:r>
        <w:rPr>
          <w:rFonts w:ascii="Times New Roman" w:hAnsi="Times New Roman" w:cs="Times New Roman"/>
          <w:iCs/>
          <w:sz w:val="28"/>
          <w:szCs w:val="28"/>
        </w:rPr>
        <w:t>/her</w:t>
      </w:r>
      <w:r w:rsidRPr="0070133F">
        <w:rPr>
          <w:rFonts w:ascii="Times New Roman" w:hAnsi="Times New Roman" w:cs="Times New Roman"/>
          <w:iCs/>
          <w:sz w:val="28"/>
          <w:szCs w:val="28"/>
        </w:rPr>
        <w:t xml:space="preserve"> grand success for the future.</w:t>
      </w:r>
    </w:p>
    <w:p w14:paraId="2C5E7643" w14:textId="77777777" w:rsidR="003A69AF" w:rsidRPr="00CA1239" w:rsidRDefault="003A69AF" w:rsidP="00CA1239">
      <w:pPr>
        <w:rPr>
          <w:iCs/>
          <w:sz w:val="28"/>
          <w:szCs w:val="28"/>
        </w:rPr>
      </w:pPr>
      <w:bookmarkStart w:id="0" w:name="page1"/>
      <w:bookmarkEnd w:id="0"/>
    </w:p>
    <w:p w14:paraId="3EEBAF5F" w14:textId="77777777" w:rsidR="003A69AF" w:rsidRDefault="00000000" w:rsidP="003A69AF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eastAsia="en-US"/>
        </w:rPr>
        <w:pict w14:anchorId="6CF7B8DC">
          <v:shape id="_x0000_s2159" type="#_x0000_t202" style="position:absolute;left:0;text-align:left;margin-left:-13.45pt;margin-top:12.9pt;width:219.55pt;height:90.55pt;z-index:251662848" stroked="f">
            <v:textbox style="mso-next-textbox:#_x0000_s2159">
              <w:txbxContent>
                <w:p w14:paraId="156B245E" w14:textId="77777777" w:rsidR="00E84054" w:rsidRPr="001D04DB" w:rsidRDefault="00E84054" w:rsidP="003A69AF">
                  <w:pPr>
                    <w:rPr>
                      <w:color w:val="333399"/>
                    </w:rPr>
                  </w:pPr>
                  <w:r w:rsidRPr="001D04DB">
                    <w:rPr>
                      <w:b/>
                      <w:color w:val="333399"/>
                      <w:sz w:val="28"/>
                      <w:szCs w:val="28"/>
                    </w:rPr>
                    <w:t>Internal Project Guide</w:t>
                  </w:r>
                </w:p>
                <w:p w14:paraId="4A5EDB9A" w14:textId="77777777" w:rsidR="00E84054" w:rsidRPr="00DA20B4" w:rsidRDefault="00E84054" w:rsidP="003A69AF">
                  <w:pPr>
                    <w:spacing w:after="0" w:line="240" w:lineRule="auto"/>
                  </w:pPr>
                  <w:r>
                    <w:t>Mr. /Ms.</w:t>
                  </w:r>
                  <w:r>
                    <w:rPr>
                      <w:b/>
                    </w:rPr>
                    <w:t xml:space="preserve"> Baljeet Kaur Dave</w:t>
                  </w:r>
                </w:p>
                <w:p w14:paraId="341B784A" w14:textId="77777777" w:rsidR="00E84054" w:rsidRPr="00DA20B4" w:rsidRDefault="00E84054" w:rsidP="003A69AF">
                  <w:pPr>
                    <w:spacing w:after="0" w:line="240" w:lineRule="auto"/>
                    <w:rPr>
                      <w:rFonts w:cs="Arial-BoldMT"/>
                      <w:bCs/>
                      <w:iCs/>
                    </w:rPr>
                  </w:pPr>
                  <w:r>
                    <w:rPr>
                      <w:rFonts w:cs="Arial-BoldMT"/>
                      <w:bCs/>
                      <w:iCs/>
                    </w:rPr>
                    <w:t>Department of Computer Sciences</w:t>
                  </w:r>
                </w:p>
                <w:p w14:paraId="1CE28474" w14:textId="77777777" w:rsidR="00E84054" w:rsidRPr="00E07184" w:rsidRDefault="00E84054" w:rsidP="003A69AF">
                  <w:pPr>
                    <w:spacing w:after="0" w:line="240" w:lineRule="auto"/>
                    <w:jc w:val="center"/>
                  </w:pPr>
                </w:p>
              </w:txbxContent>
            </v:textbox>
          </v:shape>
        </w:pict>
      </w:r>
      <w:r>
        <w:rPr>
          <w:noProof/>
          <w:sz w:val="16"/>
          <w:szCs w:val="16"/>
          <w:lang w:eastAsia="en-US"/>
        </w:rPr>
        <w:pict w14:anchorId="767BB48C">
          <v:shape id="_x0000_s2160" type="#_x0000_t202" style="position:absolute;left:0;text-align:left;margin-left:270.8pt;margin-top:14.4pt;width:219.55pt;height:90.55pt;z-index:251663872" stroked="f">
            <v:textbox style="mso-next-textbox:#_x0000_s2160">
              <w:txbxContent>
                <w:p w14:paraId="53FBE75C" w14:textId="77777777" w:rsidR="00E84054" w:rsidRPr="00DA20B4" w:rsidRDefault="00E84054" w:rsidP="003A69AF">
                  <w:pPr>
                    <w:spacing w:after="0" w:line="240" w:lineRule="auto"/>
                  </w:pPr>
                  <w:r w:rsidRPr="00AC44CD">
                    <w:rPr>
                      <w:b/>
                      <w:color w:val="333399"/>
                      <w:sz w:val="28"/>
                      <w:szCs w:val="28"/>
                    </w:rPr>
                    <w:t>Prof. (Dr</w:t>
                  </w:r>
                  <w:r>
                    <w:rPr>
                      <w:b/>
                      <w:color w:val="333399"/>
                      <w:sz w:val="28"/>
                      <w:szCs w:val="28"/>
                    </w:rPr>
                    <w:t>)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color w:val="333399"/>
                      <w:sz w:val="28"/>
                      <w:szCs w:val="28"/>
                    </w:rPr>
                    <w:t xml:space="preserve">B. R. Pandya </w:t>
                  </w:r>
                </w:p>
                <w:p w14:paraId="01E793A9" w14:textId="77777777" w:rsidR="00E84054" w:rsidRDefault="00E84054" w:rsidP="003A69AF">
                  <w:pPr>
                    <w:spacing w:after="0" w:line="240" w:lineRule="auto"/>
                    <w:rPr>
                      <w:rFonts w:cs="Arial-BoldMT"/>
                      <w:bCs/>
                      <w:iCs/>
                    </w:rPr>
                  </w:pPr>
                </w:p>
                <w:p w14:paraId="2C1868B4" w14:textId="77777777" w:rsidR="00E84054" w:rsidRDefault="00E84054" w:rsidP="003A69AF">
                  <w:pPr>
                    <w:spacing w:after="0" w:line="240" w:lineRule="auto"/>
                    <w:rPr>
                      <w:rFonts w:cs="Arial-BoldMT"/>
                      <w:bCs/>
                      <w:iCs/>
                    </w:rPr>
                  </w:pPr>
                  <w:r>
                    <w:rPr>
                      <w:rFonts w:cs="Arial-BoldMT"/>
                      <w:bCs/>
                      <w:iCs/>
                    </w:rPr>
                    <w:t xml:space="preserve">Head of Department, </w:t>
                  </w:r>
                </w:p>
                <w:p w14:paraId="3F757E9C" w14:textId="77777777" w:rsidR="00E84054" w:rsidRDefault="00E84054" w:rsidP="003A69AF">
                  <w:pPr>
                    <w:spacing w:after="0" w:line="240" w:lineRule="auto"/>
                    <w:rPr>
                      <w:rFonts w:cs="Arial-BoldMT"/>
                      <w:bCs/>
                      <w:iCs/>
                    </w:rPr>
                  </w:pPr>
                  <w:r>
                    <w:rPr>
                      <w:rFonts w:cs="Arial-BoldMT"/>
                      <w:bCs/>
                      <w:iCs/>
                    </w:rPr>
                    <w:t>Department of Computer Sciences</w:t>
                  </w:r>
                </w:p>
                <w:p w14:paraId="19870083" w14:textId="77777777" w:rsidR="00E84054" w:rsidRPr="00DA20B4" w:rsidRDefault="00E84054" w:rsidP="003A69AF">
                  <w:pPr>
                    <w:spacing w:after="0" w:line="240" w:lineRule="auto"/>
                    <w:rPr>
                      <w:rFonts w:cs="Arial-BoldMT"/>
                      <w:bCs/>
                      <w:iCs/>
                    </w:rPr>
                  </w:pPr>
                </w:p>
                <w:p w14:paraId="6B2B7342" w14:textId="77777777" w:rsidR="00E84054" w:rsidRPr="00E07184" w:rsidRDefault="00E84054" w:rsidP="003A69AF">
                  <w:pPr>
                    <w:spacing w:after="0" w:line="240" w:lineRule="auto"/>
                    <w:jc w:val="center"/>
                  </w:pPr>
                </w:p>
              </w:txbxContent>
            </v:textbox>
          </v:shape>
        </w:pict>
      </w:r>
    </w:p>
    <w:p w14:paraId="72B3B0D7" w14:textId="77777777" w:rsidR="003A69AF" w:rsidRPr="009B03C7" w:rsidRDefault="003A69AF" w:rsidP="003A69AF">
      <w:pPr>
        <w:numPr>
          <w:ilvl w:val="0"/>
          <w:numId w:val="2"/>
        </w:numPr>
        <w:jc w:val="center"/>
        <w:rPr>
          <w:sz w:val="16"/>
          <w:szCs w:val="16"/>
        </w:rPr>
      </w:pPr>
      <w:r w:rsidRPr="009B03C7">
        <w:rPr>
          <w:sz w:val="16"/>
          <w:szCs w:val="16"/>
        </w:rPr>
        <w:tab/>
      </w:r>
      <w:r w:rsidRPr="009B03C7">
        <w:rPr>
          <w:sz w:val="16"/>
          <w:szCs w:val="16"/>
        </w:rPr>
        <w:tab/>
      </w:r>
      <w:r w:rsidRPr="009B03C7">
        <w:rPr>
          <w:sz w:val="16"/>
          <w:szCs w:val="16"/>
        </w:rPr>
        <w:tab/>
      </w:r>
      <w:r w:rsidRPr="009B03C7">
        <w:rPr>
          <w:sz w:val="16"/>
          <w:szCs w:val="16"/>
        </w:rPr>
        <w:tab/>
      </w:r>
      <w:r w:rsidRPr="009B03C7">
        <w:rPr>
          <w:sz w:val="16"/>
          <w:szCs w:val="16"/>
        </w:rPr>
        <w:tab/>
      </w:r>
    </w:p>
    <w:p w14:paraId="7294266F" w14:textId="77777777" w:rsidR="003A69AF" w:rsidRDefault="003A69AF" w:rsidP="003A69AF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sz w:val="16"/>
          <w:szCs w:val="16"/>
        </w:rPr>
        <w:t xml:space="preserve"> </w:t>
      </w:r>
    </w:p>
    <w:p w14:paraId="389353C1" w14:textId="77777777" w:rsidR="003A69AF" w:rsidRPr="003A69AF" w:rsidRDefault="003A69AF" w:rsidP="003A69AF">
      <w:pPr>
        <w:rPr>
          <w:b/>
          <w:sz w:val="28"/>
          <w:szCs w:val="28"/>
        </w:rPr>
      </w:pPr>
    </w:p>
    <w:p w14:paraId="0700EE74" w14:textId="77777777" w:rsidR="003A69AF" w:rsidRDefault="003A69AF" w:rsidP="003A69AF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49C89BBA" w14:textId="77777777" w:rsidR="003A69AF" w:rsidRDefault="003A69AF" w:rsidP="003A69AF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300B0244" w14:textId="77777777" w:rsidR="00CA1239" w:rsidRDefault="00CA1239" w:rsidP="003A69AF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3162C06C" w14:textId="77777777" w:rsidR="003A69AF" w:rsidRPr="005622C0" w:rsidRDefault="003A69AF" w:rsidP="003A69AF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  <w:r w:rsidRPr="005622C0">
        <w:rPr>
          <w:rFonts w:ascii="Times New Roman" w:hAnsi="Times New Roman"/>
          <w:b/>
          <w:sz w:val="36"/>
          <w:szCs w:val="36"/>
          <w:u w:val="single"/>
        </w:rPr>
        <w:t>ACKNOWLEDGMENT</w:t>
      </w:r>
    </w:p>
    <w:p w14:paraId="347CC148" w14:textId="77777777" w:rsidR="003A69AF" w:rsidRDefault="003A69AF" w:rsidP="003A69AF">
      <w:pPr>
        <w:jc w:val="center"/>
        <w:rPr>
          <w:rFonts w:ascii="Times New Roman" w:hAnsi="Times New Roman"/>
          <w:b/>
          <w:sz w:val="32"/>
          <w:szCs w:val="32"/>
        </w:rPr>
      </w:pPr>
    </w:p>
    <w:p w14:paraId="310FBD06" w14:textId="77777777" w:rsidR="003A69AF" w:rsidRPr="005622C0" w:rsidRDefault="003A69AF" w:rsidP="003A69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Pr="005622C0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m</w:t>
      </w:r>
      <w:r w:rsidRPr="005622C0">
        <w:rPr>
          <w:rFonts w:ascii="Times New Roman" w:hAnsi="Times New Roman"/>
          <w:sz w:val="24"/>
          <w:szCs w:val="24"/>
        </w:rPr>
        <w:t xml:space="preserve"> grateful to </w:t>
      </w:r>
      <w:r>
        <w:rPr>
          <w:rFonts w:ascii="Times New Roman" w:hAnsi="Times New Roman"/>
          <w:sz w:val="24"/>
          <w:szCs w:val="24"/>
        </w:rPr>
        <w:t xml:space="preserve">my internal guide </w:t>
      </w:r>
      <w:r>
        <w:rPr>
          <w:rFonts w:ascii="Times New Roman" w:hAnsi="Times New Roman"/>
          <w:b/>
          <w:i/>
          <w:sz w:val="24"/>
          <w:szCs w:val="24"/>
          <w:u w:val="single"/>
        </w:rPr>
        <w:t>Baljeet Kaur Dave</w:t>
      </w:r>
      <w:r w:rsidRPr="005622C0">
        <w:rPr>
          <w:rFonts w:ascii="Times New Roman" w:hAnsi="Times New Roman"/>
          <w:b/>
          <w:sz w:val="24"/>
          <w:szCs w:val="24"/>
        </w:rPr>
        <w:t xml:space="preserve"> </w:t>
      </w:r>
      <w:r w:rsidRPr="005622C0">
        <w:rPr>
          <w:rFonts w:ascii="Times New Roman" w:hAnsi="Times New Roman"/>
          <w:sz w:val="24"/>
          <w:szCs w:val="24"/>
        </w:rPr>
        <w:t xml:space="preserve">for providing </w:t>
      </w:r>
      <w:r>
        <w:rPr>
          <w:rFonts w:ascii="Times New Roman" w:hAnsi="Times New Roman"/>
          <w:sz w:val="24"/>
          <w:szCs w:val="24"/>
        </w:rPr>
        <w:t>me</w:t>
      </w:r>
      <w:r w:rsidRPr="005622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valuable </w:t>
      </w:r>
      <w:r w:rsidRPr="005622C0">
        <w:rPr>
          <w:rFonts w:ascii="Times New Roman" w:hAnsi="Times New Roman"/>
          <w:sz w:val="24"/>
          <w:szCs w:val="24"/>
        </w:rPr>
        <w:t>guid</w:t>
      </w:r>
      <w:r>
        <w:rPr>
          <w:rFonts w:ascii="Times New Roman" w:hAnsi="Times New Roman"/>
          <w:sz w:val="24"/>
          <w:szCs w:val="24"/>
        </w:rPr>
        <w:t>ance</w:t>
      </w:r>
      <w:r w:rsidRPr="005622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for</w:t>
      </w:r>
      <w:r w:rsidRPr="005622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 </w:t>
      </w:r>
      <w:r w:rsidRPr="00883E9B">
        <w:t>PROJECT WORK</w:t>
      </w:r>
      <w:r>
        <w:rPr>
          <w:rFonts w:ascii="Times New Roman" w:hAnsi="Times New Roman"/>
          <w:sz w:val="24"/>
          <w:szCs w:val="24"/>
        </w:rPr>
        <w:t xml:space="preserve"> </w:t>
      </w:r>
      <w:r w:rsidRPr="005622C0">
        <w:rPr>
          <w:rFonts w:ascii="Times New Roman" w:hAnsi="Times New Roman"/>
          <w:sz w:val="24"/>
          <w:szCs w:val="24"/>
        </w:rPr>
        <w:t xml:space="preserve">and other domain related information. </w:t>
      </w:r>
    </w:p>
    <w:p w14:paraId="43D36F2A" w14:textId="77777777" w:rsidR="003A69AF" w:rsidRPr="005622C0" w:rsidRDefault="003A69AF" w:rsidP="003A69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(I</w:t>
      </w:r>
      <w:r w:rsidRPr="005622C0">
        <w:rPr>
          <w:rFonts w:ascii="Times New Roman" w:hAnsi="Times New Roman"/>
          <w:sz w:val="24"/>
          <w:szCs w:val="24"/>
        </w:rPr>
        <w:t xml:space="preserve"> would like to express </w:t>
      </w:r>
      <w:r>
        <w:rPr>
          <w:rFonts w:ascii="Times New Roman" w:hAnsi="Times New Roman"/>
          <w:sz w:val="24"/>
          <w:szCs w:val="24"/>
        </w:rPr>
        <w:t>my</w:t>
      </w:r>
      <w:r w:rsidRPr="005622C0">
        <w:rPr>
          <w:rFonts w:ascii="Times New Roman" w:hAnsi="Times New Roman"/>
          <w:sz w:val="24"/>
          <w:szCs w:val="24"/>
        </w:rPr>
        <w:t xml:space="preserve"> endless thanks to </w:t>
      </w:r>
      <w:r>
        <w:rPr>
          <w:rFonts w:ascii="Times New Roman" w:hAnsi="Times New Roman"/>
          <w:b/>
          <w:i/>
          <w:sz w:val="24"/>
          <w:szCs w:val="24"/>
          <w:u w:val="single"/>
        </w:rPr>
        <w:t>Baljeet Kaur Dave</w:t>
      </w:r>
      <w:r w:rsidRPr="005622C0">
        <w:rPr>
          <w:rFonts w:ascii="Times New Roman" w:hAnsi="Times New Roman"/>
          <w:sz w:val="24"/>
          <w:szCs w:val="24"/>
        </w:rPr>
        <w:t xml:space="preserve">, for </w:t>
      </w:r>
      <w:r>
        <w:rPr>
          <w:rFonts w:ascii="Times New Roman" w:hAnsi="Times New Roman"/>
          <w:sz w:val="24"/>
          <w:szCs w:val="24"/>
        </w:rPr>
        <w:t>giving invaluable</w:t>
      </w:r>
      <w:r w:rsidRPr="005622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advice, direction, support</w:t>
      </w:r>
      <w:r w:rsidRPr="005622C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transferring knowledge </w:t>
      </w:r>
      <w:r w:rsidRPr="005622C0">
        <w:rPr>
          <w:rFonts w:ascii="Times New Roman" w:hAnsi="Times New Roman"/>
          <w:sz w:val="24"/>
          <w:szCs w:val="24"/>
        </w:rPr>
        <w:t xml:space="preserve">throughout the project </w:t>
      </w:r>
      <w:r>
        <w:rPr>
          <w:rFonts w:ascii="Times New Roman" w:hAnsi="Times New Roman"/>
          <w:sz w:val="24"/>
          <w:szCs w:val="24"/>
        </w:rPr>
        <w:t>work</w:t>
      </w:r>
      <w:r w:rsidRPr="005622C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) </w:t>
      </w:r>
    </w:p>
    <w:p w14:paraId="215C6BE3" w14:textId="19F4540D" w:rsidR="003A69AF" w:rsidRPr="005622C0" w:rsidRDefault="00FC226E" w:rsidP="003A69A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Also,</w:t>
      </w:r>
      <w:r w:rsidR="003A69AF">
        <w:rPr>
          <w:rFonts w:ascii="Times New Roman" w:hAnsi="Times New Roman"/>
          <w:sz w:val="24"/>
          <w:szCs w:val="24"/>
        </w:rPr>
        <w:t xml:space="preserve"> my hearty gratitude to </w:t>
      </w:r>
      <w:r w:rsidR="003A69AF" w:rsidRPr="005622C0">
        <w:rPr>
          <w:rFonts w:ascii="Times New Roman" w:hAnsi="Times New Roman"/>
          <w:sz w:val="24"/>
          <w:szCs w:val="24"/>
        </w:rPr>
        <w:t xml:space="preserve">Head of Department, </w:t>
      </w:r>
      <w:r w:rsidR="003A69AF" w:rsidRPr="005622C0">
        <w:rPr>
          <w:rFonts w:ascii="Times New Roman" w:hAnsi="Times New Roman"/>
          <w:b/>
          <w:sz w:val="24"/>
          <w:szCs w:val="24"/>
        </w:rPr>
        <w:t>Prof.</w:t>
      </w:r>
      <w:r w:rsidR="003A69AF">
        <w:rPr>
          <w:rFonts w:ascii="Times New Roman" w:hAnsi="Times New Roman"/>
          <w:b/>
          <w:sz w:val="24"/>
          <w:szCs w:val="24"/>
        </w:rPr>
        <w:t xml:space="preserve"> (Dr.)</w:t>
      </w:r>
      <w:r w:rsidR="003A69AF" w:rsidRPr="005622C0">
        <w:rPr>
          <w:rFonts w:ascii="Times New Roman" w:hAnsi="Times New Roman"/>
          <w:b/>
          <w:sz w:val="24"/>
          <w:szCs w:val="24"/>
        </w:rPr>
        <w:t xml:space="preserve"> B. R. Pandya</w:t>
      </w:r>
      <w:r w:rsidR="003A69AF" w:rsidRPr="005622C0">
        <w:rPr>
          <w:rFonts w:ascii="Times New Roman" w:hAnsi="Times New Roman"/>
          <w:sz w:val="24"/>
          <w:szCs w:val="24"/>
        </w:rPr>
        <w:t xml:space="preserve"> </w:t>
      </w:r>
      <w:r w:rsidR="003A69AF">
        <w:rPr>
          <w:rFonts w:ascii="Times New Roman" w:hAnsi="Times New Roman"/>
          <w:sz w:val="24"/>
          <w:szCs w:val="24"/>
        </w:rPr>
        <w:t xml:space="preserve">for </w:t>
      </w:r>
      <w:r w:rsidR="003A69AF" w:rsidRPr="005622C0">
        <w:rPr>
          <w:rFonts w:ascii="Times New Roman" w:hAnsi="Times New Roman"/>
          <w:sz w:val="24"/>
          <w:szCs w:val="24"/>
        </w:rPr>
        <w:t xml:space="preserve">giving </w:t>
      </w:r>
      <w:r w:rsidR="003A69AF">
        <w:rPr>
          <w:rFonts w:ascii="Times New Roman" w:hAnsi="Times New Roman"/>
          <w:sz w:val="24"/>
          <w:szCs w:val="24"/>
        </w:rPr>
        <w:t>me</w:t>
      </w:r>
      <w:r w:rsidR="003A69AF" w:rsidRPr="005622C0">
        <w:rPr>
          <w:rFonts w:ascii="Times New Roman" w:hAnsi="Times New Roman"/>
          <w:sz w:val="24"/>
          <w:szCs w:val="24"/>
        </w:rPr>
        <w:t xml:space="preserve"> an opp</w:t>
      </w:r>
      <w:r w:rsidR="003A69AF">
        <w:rPr>
          <w:rFonts w:ascii="Times New Roman" w:hAnsi="Times New Roman"/>
          <w:sz w:val="24"/>
          <w:szCs w:val="24"/>
        </w:rPr>
        <w:t xml:space="preserve">ortunity for learning through the process of project work by </w:t>
      </w:r>
      <w:r w:rsidR="003A69AF" w:rsidRPr="005622C0">
        <w:rPr>
          <w:rFonts w:ascii="Times New Roman" w:hAnsi="Times New Roman"/>
          <w:sz w:val="24"/>
          <w:szCs w:val="24"/>
        </w:rPr>
        <w:t xml:space="preserve">which </w:t>
      </w:r>
      <w:r w:rsidR="003A69AF">
        <w:rPr>
          <w:rFonts w:ascii="Times New Roman" w:hAnsi="Times New Roman"/>
          <w:sz w:val="24"/>
          <w:szCs w:val="24"/>
        </w:rPr>
        <w:t>I</w:t>
      </w:r>
      <w:r w:rsidR="003A69AF" w:rsidRPr="005622C0">
        <w:rPr>
          <w:rFonts w:ascii="Times New Roman" w:hAnsi="Times New Roman"/>
          <w:sz w:val="24"/>
          <w:szCs w:val="24"/>
        </w:rPr>
        <w:t xml:space="preserve"> can improve </w:t>
      </w:r>
      <w:r w:rsidR="003A69AF">
        <w:rPr>
          <w:rFonts w:ascii="Times New Roman" w:hAnsi="Times New Roman"/>
          <w:sz w:val="24"/>
          <w:szCs w:val="24"/>
        </w:rPr>
        <w:t>my technical skills along with practical exposure and its applicability in the industry.</w:t>
      </w:r>
    </w:p>
    <w:p w14:paraId="71A39DD5" w14:textId="77777777" w:rsidR="003A69AF" w:rsidRDefault="003A69AF" w:rsidP="003A69AF">
      <w:pPr>
        <w:rPr>
          <w:rFonts w:ascii="Times New Roman" w:hAnsi="Times New Roman"/>
          <w:sz w:val="24"/>
          <w:szCs w:val="24"/>
        </w:rPr>
      </w:pPr>
    </w:p>
    <w:p w14:paraId="2CEAE153" w14:textId="77777777" w:rsidR="003A69AF" w:rsidRDefault="003A69AF" w:rsidP="003A69AF">
      <w:pPr>
        <w:rPr>
          <w:rFonts w:ascii="Times New Roman" w:hAnsi="Times New Roman"/>
          <w:b/>
          <w:sz w:val="24"/>
          <w:szCs w:val="24"/>
        </w:rPr>
      </w:pPr>
    </w:p>
    <w:p w14:paraId="406108B4" w14:textId="2E6E3952" w:rsidR="003A69AF" w:rsidRDefault="003A69AF" w:rsidP="003A69A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Name of Student: Rathod Mitesh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6597BA2E" w14:textId="77777777" w:rsidR="003A69AF" w:rsidRDefault="003A69AF" w:rsidP="003A69AF">
      <w:pPr>
        <w:rPr>
          <w:rFonts w:ascii="Times New Roman" w:hAnsi="Times New Roman"/>
          <w:b/>
          <w:sz w:val="24"/>
          <w:szCs w:val="24"/>
        </w:rPr>
      </w:pPr>
    </w:p>
    <w:p w14:paraId="6F5C52BA" w14:textId="4E692F09" w:rsidR="003A69AF" w:rsidRDefault="003A69AF" w:rsidP="003A69A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Enrollment </w:t>
      </w:r>
      <w:r w:rsidR="00457049">
        <w:rPr>
          <w:rFonts w:ascii="Times New Roman" w:hAnsi="Times New Roman"/>
          <w:sz w:val="24"/>
          <w:szCs w:val="24"/>
        </w:rPr>
        <w:t>No:</w:t>
      </w:r>
      <w:r>
        <w:rPr>
          <w:rFonts w:ascii="Times New Roman" w:hAnsi="Times New Roman"/>
          <w:sz w:val="24"/>
          <w:szCs w:val="24"/>
        </w:rPr>
        <w:t xml:space="preserve"> 22</w:t>
      </w:r>
      <w:r w:rsidR="00753D1A">
        <w:rPr>
          <w:rFonts w:ascii="Times New Roman" w:hAnsi="Times New Roman"/>
          <w:sz w:val="24"/>
          <w:szCs w:val="24"/>
        </w:rPr>
        <w:t>BSCCS</w:t>
      </w:r>
      <w:r>
        <w:rPr>
          <w:rFonts w:ascii="Times New Roman" w:hAnsi="Times New Roman"/>
          <w:sz w:val="24"/>
          <w:szCs w:val="24"/>
        </w:rPr>
        <w:t>22052</w:t>
      </w:r>
    </w:p>
    <w:p w14:paraId="43DE98EA" w14:textId="77777777" w:rsidR="003A69AF" w:rsidRDefault="003A69AF" w:rsidP="003A69AF">
      <w:pPr>
        <w:rPr>
          <w:rFonts w:ascii="Times New Roman" w:hAnsi="Times New Roman"/>
          <w:sz w:val="24"/>
          <w:szCs w:val="24"/>
        </w:rPr>
      </w:pPr>
    </w:p>
    <w:p w14:paraId="4D9D1FD9" w14:textId="77777777" w:rsidR="003A69AF" w:rsidRDefault="003A69AF" w:rsidP="003A69A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1FDBB5AE" w14:textId="77777777" w:rsidR="003A69AF" w:rsidRDefault="003A69AF" w:rsidP="003A69AF">
      <w:pPr>
        <w:rPr>
          <w:rFonts w:ascii="Times New Roman" w:hAnsi="Times New Roman"/>
          <w:b/>
          <w:sz w:val="26"/>
          <w:szCs w:val="26"/>
        </w:rPr>
      </w:pPr>
    </w:p>
    <w:p w14:paraId="4D216A19" w14:textId="77777777" w:rsidR="0072278C" w:rsidRDefault="0072278C" w:rsidP="003A69AF">
      <w:pPr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</w:pPr>
    </w:p>
    <w:p w14:paraId="15F01FB8" w14:textId="77777777" w:rsidR="0072278C" w:rsidRDefault="0072278C" w:rsidP="003A69AF">
      <w:pPr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</w:pPr>
    </w:p>
    <w:p w14:paraId="37FD9921" w14:textId="77777777" w:rsidR="0072278C" w:rsidRDefault="0072278C" w:rsidP="003A69AF">
      <w:pPr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</w:pPr>
    </w:p>
    <w:p w14:paraId="089664C7" w14:textId="77777777" w:rsidR="00D53E35" w:rsidRDefault="00D53E35" w:rsidP="003A69AF">
      <w:pPr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</w:pPr>
    </w:p>
    <w:p w14:paraId="16E8652D" w14:textId="77777777" w:rsidR="002567A0" w:rsidRPr="003A69AF" w:rsidRDefault="00000000" w:rsidP="003A69AF">
      <w:pPr>
        <w:rPr>
          <w:rFonts w:ascii="Times New Roman" w:hAnsi="Times New Roman"/>
          <w:sz w:val="24"/>
          <w:szCs w:val="24"/>
        </w:rPr>
      </w:pPr>
      <w:r>
        <w:rPr>
          <w:noProof/>
          <w:color w:val="000000"/>
          <w:sz w:val="32"/>
          <w:szCs w:val="32"/>
        </w:rPr>
        <w:lastRenderedPageBreak/>
        <w:pict w14:anchorId="02CA5CF8">
          <v:shape id="_x0000_s2161" type="#_x0000_t202" style="position:absolute;margin-left:393.15pt;margin-top:-30pt;width:112.5pt;height:87.75pt;z-index:251664896" strokecolor="white">
            <v:textbox style="mso-next-textbox:#_x0000_s2161">
              <w:txbxContent>
                <w:p w14:paraId="5E2F963B" w14:textId="77777777" w:rsidR="00E84054" w:rsidRPr="00DB56E8" w:rsidRDefault="00E84054" w:rsidP="003A69AF">
                  <w:pPr>
                    <w:suppressLineNumbers/>
                    <w:rPr>
                      <w:color w:val="333399"/>
                      <w:sz w:val="16"/>
                    </w:rPr>
                  </w:pPr>
                  <w:r>
                    <w:rPr>
                      <w:color w:val="333399"/>
                      <w:sz w:val="16"/>
                    </w:rPr>
                    <w:t xml:space="preserve">   </w:t>
                  </w:r>
                </w:p>
              </w:txbxContent>
            </v:textbox>
          </v:shape>
        </w:pict>
      </w:r>
      <w:r w:rsidR="002567A0" w:rsidRPr="003A69AF"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  <w:t>Scope</w:t>
      </w:r>
    </w:p>
    <w:p w14:paraId="6C7E2F2F" w14:textId="77777777" w:rsidR="002567A0" w:rsidRDefault="002567A0" w:rsidP="002567A0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  <w:lang w:eastAsia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eastAsia="en-US"/>
        </w:rPr>
        <w:t xml:space="preserve"> </w:t>
      </w:r>
    </w:p>
    <w:p w14:paraId="4733A7CF" w14:textId="27E982F6" w:rsidR="000A5CA5" w:rsidRDefault="002567A0" w:rsidP="000A5CA5">
      <w:pPr>
        <w:numPr>
          <w:ilvl w:val="0"/>
          <w:numId w:val="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  <w:lang w:eastAsia="en-US"/>
        </w:rPr>
      </w:pPr>
      <w:r w:rsidRPr="00D53E35">
        <w:rPr>
          <w:rFonts w:ascii="Times New Roman" w:hAnsi="Times New Roman" w:cs="Times New Roman"/>
          <w:sz w:val="36"/>
          <w:szCs w:val="36"/>
          <w:lang w:eastAsia="en-US"/>
        </w:rPr>
        <w:t xml:space="preserve">Objective </w:t>
      </w:r>
    </w:p>
    <w:p w14:paraId="16577329" w14:textId="77777777" w:rsidR="000A5CA5" w:rsidRPr="000A5CA5" w:rsidRDefault="000A5CA5" w:rsidP="000A5CA5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36"/>
          <w:szCs w:val="36"/>
          <w:lang w:eastAsia="en-US"/>
        </w:rPr>
      </w:pPr>
    </w:p>
    <w:p w14:paraId="76B060D7" w14:textId="77777777" w:rsidR="00701E62" w:rsidRPr="000A5CA5" w:rsidRDefault="00701E62" w:rsidP="000A5CA5">
      <w:pPr>
        <w:pStyle w:val="ListParagraph"/>
        <w:numPr>
          <w:ilvl w:val="0"/>
          <w:numId w:val="89"/>
        </w:numPr>
        <w:suppressAutoHyphens w:val="0"/>
        <w:spacing w:line="240" w:lineRule="auto"/>
        <w:jc w:val="both"/>
        <w:rPr>
          <w:rFonts w:ascii="Times New Roman" w:hAnsi="Times New Roman"/>
          <w:sz w:val="32"/>
          <w:szCs w:val="32"/>
          <w:lang w:eastAsia="en-US"/>
        </w:rPr>
      </w:pPr>
      <w:r w:rsidRPr="000A5CA5">
        <w:rPr>
          <w:rFonts w:ascii="Times New Roman" w:hAnsi="Times New Roman"/>
          <w:sz w:val="32"/>
          <w:szCs w:val="32"/>
          <w:lang w:eastAsia="en-US"/>
        </w:rPr>
        <w:t xml:space="preserve">The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Library Management System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is designed to automate library operations and manage books, users, and borrowing activities efficiently. </w:t>
      </w:r>
    </w:p>
    <w:p w14:paraId="50AB56DF" w14:textId="77777777" w:rsidR="00701E62" w:rsidRPr="000A5CA5" w:rsidRDefault="00701E62" w:rsidP="000A5CA5">
      <w:pPr>
        <w:pStyle w:val="ListParagraph"/>
        <w:numPr>
          <w:ilvl w:val="0"/>
          <w:numId w:val="89"/>
        </w:numPr>
        <w:suppressAutoHyphens w:val="0"/>
        <w:spacing w:line="240" w:lineRule="auto"/>
        <w:jc w:val="both"/>
        <w:rPr>
          <w:rFonts w:ascii="Times New Roman" w:hAnsi="Times New Roman"/>
          <w:sz w:val="32"/>
          <w:szCs w:val="32"/>
          <w:lang w:eastAsia="en-US"/>
        </w:rPr>
      </w:pPr>
      <w:r w:rsidRPr="000A5CA5">
        <w:rPr>
          <w:rFonts w:ascii="Times New Roman" w:hAnsi="Times New Roman"/>
          <w:sz w:val="32"/>
          <w:szCs w:val="32"/>
          <w:lang w:eastAsia="en-US"/>
        </w:rPr>
        <w:t xml:space="preserve">It provides an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admin panel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that allows the librarian to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monitor and control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the entire system. </w:t>
      </w:r>
    </w:p>
    <w:p w14:paraId="466B0299" w14:textId="77777777" w:rsidR="00701E62" w:rsidRPr="000A5CA5" w:rsidRDefault="00701E62" w:rsidP="000A5CA5">
      <w:pPr>
        <w:pStyle w:val="ListParagraph"/>
        <w:numPr>
          <w:ilvl w:val="0"/>
          <w:numId w:val="89"/>
        </w:numPr>
        <w:suppressAutoHyphens w:val="0"/>
        <w:spacing w:line="240" w:lineRule="auto"/>
        <w:jc w:val="both"/>
        <w:rPr>
          <w:rFonts w:ascii="Times New Roman" w:hAnsi="Times New Roman"/>
          <w:sz w:val="32"/>
          <w:szCs w:val="32"/>
          <w:lang w:eastAsia="en-US"/>
        </w:rPr>
      </w:pPr>
      <w:r w:rsidRPr="000A5CA5">
        <w:rPr>
          <w:rFonts w:ascii="Times New Roman" w:hAnsi="Times New Roman"/>
          <w:sz w:val="32"/>
          <w:szCs w:val="32"/>
          <w:lang w:eastAsia="en-US"/>
        </w:rPr>
        <w:t xml:space="preserve">The system includes features for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adding, updating, and deleting books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along with tracking borrowing requests. </w:t>
      </w:r>
    </w:p>
    <w:p w14:paraId="0B08DCF0" w14:textId="2335372E" w:rsidR="002567A0" w:rsidRPr="000A5CA5" w:rsidRDefault="00701E62" w:rsidP="000A5CA5">
      <w:pPr>
        <w:pStyle w:val="ListParagraph"/>
        <w:numPr>
          <w:ilvl w:val="0"/>
          <w:numId w:val="89"/>
        </w:numPr>
        <w:suppressAutoHyphens w:val="0"/>
        <w:spacing w:line="240" w:lineRule="auto"/>
        <w:jc w:val="both"/>
        <w:rPr>
          <w:rFonts w:ascii="Times New Roman" w:hAnsi="Times New Roman"/>
          <w:sz w:val="32"/>
          <w:szCs w:val="32"/>
          <w:lang w:eastAsia="en-US"/>
        </w:rPr>
      </w:pPr>
      <w:r w:rsidRPr="000A5CA5">
        <w:rPr>
          <w:rFonts w:ascii="Times New Roman" w:hAnsi="Times New Roman"/>
          <w:sz w:val="32"/>
          <w:szCs w:val="32"/>
          <w:lang w:eastAsia="en-US"/>
        </w:rPr>
        <w:t xml:space="preserve">Users can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search for books, borrow books, and update their profiles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in a secure and streamlined manner.</w:t>
      </w:r>
    </w:p>
    <w:p w14:paraId="28F89680" w14:textId="6C106E14" w:rsidR="00C23796" w:rsidRPr="000A5CA5" w:rsidRDefault="00701E62" w:rsidP="000A5CA5">
      <w:pPr>
        <w:pStyle w:val="ListParagraph"/>
        <w:numPr>
          <w:ilvl w:val="0"/>
          <w:numId w:val="89"/>
        </w:numPr>
        <w:suppressAutoHyphens w:val="0"/>
        <w:spacing w:line="240" w:lineRule="auto"/>
        <w:jc w:val="both"/>
        <w:rPr>
          <w:rFonts w:ascii="Times New Roman" w:hAnsi="Times New Roman"/>
          <w:sz w:val="32"/>
          <w:szCs w:val="32"/>
          <w:lang w:eastAsia="en-US"/>
        </w:rPr>
      </w:pPr>
      <w:r w:rsidRPr="000A5CA5">
        <w:rPr>
          <w:rFonts w:ascii="Times New Roman" w:hAnsi="Times New Roman"/>
          <w:sz w:val="32"/>
          <w:szCs w:val="32"/>
          <w:lang w:eastAsia="en-US"/>
        </w:rPr>
        <w:t xml:space="preserve">The project aims to </w:t>
      </w:r>
      <w:r w:rsidRPr="000A5CA5">
        <w:rPr>
          <w:rFonts w:ascii="Times New Roman" w:hAnsi="Times New Roman"/>
          <w:b/>
          <w:bCs/>
          <w:sz w:val="32"/>
          <w:szCs w:val="32"/>
          <w:lang w:eastAsia="en-US"/>
        </w:rPr>
        <w:t>reduce manual efforts, eliminate paperwork, and enhance the efficiency</w:t>
      </w:r>
      <w:r w:rsidRPr="000A5CA5">
        <w:rPr>
          <w:rFonts w:ascii="Times New Roman" w:hAnsi="Times New Roman"/>
          <w:sz w:val="32"/>
          <w:szCs w:val="32"/>
          <w:lang w:eastAsia="en-US"/>
        </w:rPr>
        <w:t xml:space="preserve"> of library operations.</w:t>
      </w:r>
    </w:p>
    <w:p w14:paraId="15888A21" w14:textId="77777777" w:rsidR="00C23796" w:rsidRDefault="00C23796" w:rsidP="00C23796">
      <w:pPr>
        <w:suppressAutoHyphens w:val="0"/>
        <w:spacing w:after="0" w:line="240" w:lineRule="auto"/>
        <w:ind w:left="1035"/>
        <w:jc w:val="both"/>
        <w:rPr>
          <w:b/>
          <w:bCs/>
          <w:sz w:val="40"/>
          <w:szCs w:val="40"/>
          <w:lang w:val="en-IN"/>
        </w:rPr>
      </w:pPr>
    </w:p>
    <w:p w14:paraId="4D924882" w14:textId="02019B5E" w:rsidR="001412E3" w:rsidRPr="00D53E35" w:rsidRDefault="00C23796" w:rsidP="001412E3">
      <w:pPr>
        <w:pStyle w:val="ListParagraph"/>
        <w:numPr>
          <w:ilvl w:val="0"/>
          <w:numId w:val="4"/>
        </w:numPr>
        <w:suppressAutoHyphens w:val="0"/>
        <w:spacing w:after="0" w:line="360" w:lineRule="auto"/>
        <w:jc w:val="both"/>
        <w:rPr>
          <w:sz w:val="36"/>
          <w:szCs w:val="36"/>
          <w:lang w:val="en-IN"/>
        </w:rPr>
      </w:pPr>
      <w:r w:rsidRPr="00D53E35">
        <w:rPr>
          <w:sz w:val="36"/>
          <w:szCs w:val="36"/>
          <w:lang w:val="en-IN"/>
        </w:rPr>
        <w:t>Functional Requirement</w:t>
      </w:r>
    </w:p>
    <w:p w14:paraId="362009A5" w14:textId="3227D51A" w:rsidR="00C23796" w:rsidRPr="00C23796" w:rsidRDefault="00C23796" w:rsidP="00C23796">
      <w:pPr>
        <w:suppressAutoHyphens w:val="0"/>
        <w:spacing w:after="0"/>
        <w:ind w:firstLine="525"/>
        <w:jc w:val="both"/>
        <w:rPr>
          <w:b/>
          <w:bCs/>
          <w:sz w:val="36"/>
          <w:szCs w:val="36"/>
          <w:lang w:val="en-IN"/>
        </w:rPr>
      </w:pPr>
      <w:r w:rsidRPr="00C23796">
        <w:rPr>
          <w:b/>
          <w:bCs/>
          <w:sz w:val="36"/>
          <w:szCs w:val="36"/>
          <w:lang w:val="en-IN"/>
        </w:rPr>
        <w:t>Admin Functionalities:</w:t>
      </w:r>
    </w:p>
    <w:p w14:paraId="061ED543" w14:textId="77777777" w:rsidR="00C23796" w:rsidRPr="00D53E35" w:rsidRDefault="00C23796" w:rsidP="00C23796">
      <w:pPr>
        <w:numPr>
          <w:ilvl w:val="0"/>
          <w:numId w:val="41"/>
        </w:numPr>
        <w:tabs>
          <w:tab w:val="num" w:pos="720"/>
        </w:tabs>
        <w:suppressAutoHyphens w:val="0"/>
        <w:spacing w:after="0" w:line="240" w:lineRule="auto"/>
        <w:jc w:val="both"/>
        <w:rPr>
          <w:sz w:val="36"/>
          <w:szCs w:val="36"/>
          <w:lang w:val="en-IN"/>
        </w:rPr>
      </w:pPr>
      <w:r w:rsidRPr="00D53E35">
        <w:rPr>
          <w:sz w:val="36"/>
          <w:szCs w:val="36"/>
          <w:lang w:val="en-IN"/>
        </w:rPr>
        <w:t xml:space="preserve">Manage Books </w:t>
      </w:r>
    </w:p>
    <w:p w14:paraId="67E82867" w14:textId="77777777" w:rsidR="00C23796" w:rsidRPr="005D04C8" w:rsidRDefault="00C23796" w:rsidP="00C23796">
      <w:pPr>
        <w:numPr>
          <w:ilvl w:val="1"/>
          <w:numId w:val="41"/>
        </w:numPr>
        <w:tabs>
          <w:tab w:val="num" w:pos="1440"/>
        </w:tabs>
        <w:suppressAutoHyphens w:val="0"/>
        <w:spacing w:after="0" w:line="240" w:lineRule="auto"/>
        <w:jc w:val="both"/>
        <w:rPr>
          <w:bCs/>
          <w:sz w:val="32"/>
          <w:szCs w:val="32"/>
          <w:lang w:val="en-IN"/>
        </w:rPr>
      </w:pPr>
      <w:r w:rsidRPr="005D04C8">
        <w:rPr>
          <w:bCs/>
          <w:sz w:val="32"/>
          <w:szCs w:val="32"/>
          <w:lang w:val="en-IN"/>
        </w:rPr>
        <w:t>Add a new book</w:t>
      </w:r>
    </w:p>
    <w:p w14:paraId="5062F90B" w14:textId="77777777" w:rsidR="00C23796" w:rsidRPr="005D04C8" w:rsidRDefault="00C23796" w:rsidP="00C23796">
      <w:pPr>
        <w:numPr>
          <w:ilvl w:val="1"/>
          <w:numId w:val="41"/>
        </w:numPr>
        <w:tabs>
          <w:tab w:val="num" w:pos="1440"/>
        </w:tabs>
        <w:suppressAutoHyphens w:val="0"/>
        <w:spacing w:after="0" w:line="240" w:lineRule="auto"/>
        <w:jc w:val="both"/>
        <w:rPr>
          <w:bCs/>
          <w:sz w:val="32"/>
          <w:szCs w:val="32"/>
          <w:lang w:val="en-IN"/>
        </w:rPr>
      </w:pPr>
      <w:r w:rsidRPr="005D04C8">
        <w:rPr>
          <w:bCs/>
          <w:sz w:val="32"/>
          <w:szCs w:val="32"/>
          <w:lang w:val="en-IN"/>
        </w:rPr>
        <w:t>Delete books</w:t>
      </w:r>
    </w:p>
    <w:p w14:paraId="7FF8FDF9" w14:textId="77777777" w:rsidR="00C23796" w:rsidRPr="005D04C8" w:rsidRDefault="00C23796" w:rsidP="00C23796">
      <w:pPr>
        <w:numPr>
          <w:ilvl w:val="1"/>
          <w:numId w:val="41"/>
        </w:numPr>
        <w:tabs>
          <w:tab w:val="num" w:pos="1440"/>
        </w:tabs>
        <w:suppressAutoHyphens w:val="0"/>
        <w:spacing w:after="0" w:line="240" w:lineRule="auto"/>
        <w:jc w:val="both"/>
        <w:rPr>
          <w:bCs/>
          <w:sz w:val="32"/>
          <w:szCs w:val="32"/>
          <w:lang w:val="en-IN"/>
        </w:rPr>
      </w:pPr>
      <w:r w:rsidRPr="005D04C8">
        <w:rPr>
          <w:bCs/>
          <w:sz w:val="32"/>
          <w:szCs w:val="32"/>
          <w:lang w:val="en-IN"/>
        </w:rPr>
        <w:t>Update book details</w:t>
      </w:r>
    </w:p>
    <w:p w14:paraId="0E3437A4" w14:textId="77777777" w:rsidR="00C23796" w:rsidRPr="005D04C8" w:rsidRDefault="00C23796" w:rsidP="00C23796">
      <w:pPr>
        <w:numPr>
          <w:ilvl w:val="1"/>
          <w:numId w:val="41"/>
        </w:numPr>
        <w:tabs>
          <w:tab w:val="num" w:pos="1440"/>
        </w:tabs>
        <w:suppressAutoHyphens w:val="0"/>
        <w:spacing w:after="0" w:line="360" w:lineRule="auto"/>
        <w:jc w:val="both"/>
        <w:rPr>
          <w:bCs/>
          <w:sz w:val="32"/>
          <w:szCs w:val="32"/>
          <w:lang w:val="en-IN"/>
        </w:rPr>
      </w:pPr>
      <w:r w:rsidRPr="005D04C8">
        <w:rPr>
          <w:bCs/>
          <w:sz w:val="32"/>
          <w:szCs w:val="32"/>
          <w:lang w:val="en-IN"/>
        </w:rPr>
        <w:t>View books with ISBN numbers</w:t>
      </w:r>
    </w:p>
    <w:p w14:paraId="453FA7DF" w14:textId="3F5BB441" w:rsidR="001412E3" w:rsidRPr="00D53E35" w:rsidRDefault="00C23796" w:rsidP="001412E3">
      <w:pPr>
        <w:pStyle w:val="ListParagraph"/>
        <w:numPr>
          <w:ilvl w:val="0"/>
          <w:numId w:val="41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val="en-IN" w:eastAsia="en-US"/>
        </w:rPr>
        <w:t xml:space="preserve">Manage Borrow Requests </w:t>
      </w:r>
    </w:p>
    <w:p w14:paraId="15CAEC8D" w14:textId="77777777" w:rsidR="00C23796" w:rsidRPr="005D04C8" w:rsidRDefault="00C23796" w:rsidP="00C23796">
      <w:pPr>
        <w:numPr>
          <w:ilvl w:val="0"/>
          <w:numId w:val="43"/>
        </w:numPr>
        <w:suppressAutoHyphens w:val="0"/>
        <w:spacing w:after="0" w:line="240" w:lineRule="auto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val="en-IN" w:eastAsia="en-US"/>
        </w:rPr>
        <w:t>Approve or Reject book borrow requests</w:t>
      </w:r>
    </w:p>
    <w:p w14:paraId="42ECC390" w14:textId="65B9FBAB" w:rsidR="001412E3" w:rsidRPr="005D04C8" w:rsidRDefault="00C23796" w:rsidP="001412E3">
      <w:pPr>
        <w:numPr>
          <w:ilvl w:val="0"/>
          <w:numId w:val="43"/>
        </w:numPr>
        <w:suppressAutoHyphens w:val="0"/>
        <w:spacing w:after="0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val="en-IN" w:eastAsia="en-US"/>
        </w:rPr>
        <w:t>View pending requests</w:t>
      </w:r>
    </w:p>
    <w:p w14:paraId="1ED5EA50" w14:textId="77777777" w:rsidR="001412E3" w:rsidRPr="00D53E35" w:rsidRDefault="001412E3" w:rsidP="001412E3">
      <w:pPr>
        <w:suppressAutoHyphens w:val="0"/>
        <w:spacing w:after="0"/>
        <w:ind w:left="1800"/>
        <w:rPr>
          <w:rFonts w:ascii="Times New Roman" w:hAnsi="Times New Roman" w:cs="Times New Roman"/>
          <w:sz w:val="36"/>
          <w:szCs w:val="36"/>
          <w:lang w:val="en-IN" w:eastAsia="en-US"/>
        </w:rPr>
      </w:pPr>
    </w:p>
    <w:p w14:paraId="535DF37E" w14:textId="27E05157" w:rsidR="001412E3" w:rsidRPr="00D53E35" w:rsidRDefault="001412E3" w:rsidP="001412E3">
      <w:pPr>
        <w:pStyle w:val="ListParagraph"/>
        <w:numPr>
          <w:ilvl w:val="0"/>
          <w:numId w:val="51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val="en-IN" w:eastAsia="en-US"/>
        </w:rPr>
        <w:lastRenderedPageBreak/>
        <w:t xml:space="preserve">Manage Users </w:t>
      </w:r>
    </w:p>
    <w:p w14:paraId="5652FA72" w14:textId="77777777" w:rsidR="001412E3" w:rsidRPr="005D04C8" w:rsidRDefault="001412E3" w:rsidP="001412E3">
      <w:pPr>
        <w:numPr>
          <w:ilvl w:val="0"/>
          <w:numId w:val="49"/>
        </w:numPr>
        <w:tabs>
          <w:tab w:val="num" w:pos="720"/>
        </w:tabs>
        <w:suppressAutoHyphens w:val="0"/>
        <w:spacing w:after="0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val="en-IN" w:eastAsia="en-US"/>
        </w:rPr>
        <w:t>Add, update, and delete users</w:t>
      </w:r>
    </w:p>
    <w:p w14:paraId="485EC0CE" w14:textId="77777777" w:rsidR="001412E3" w:rsidRPr="005D04C8" w:rsidRDefault="001412E3" w:rsidP="001412E3">
      <w:pPr>
        <w:numPr>
          <w:ilvl w:val="0"/>
          <w:numId w:val="49"/>
        </w:numPr>
        <w:tabs>
          <w:tab w:val="num" w:pos="720"/>
        </w:tabs>
        <w:suppressAutoHyphens w:val="0"/>
        <w:spacing w:after="0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val="en-IN" w:eastAsia="en-US"/>
        </w:rPr>
        <w:t>Track user details</w:t>
      </w:r>
    </w:p>
    <w:p w14:paraId="1B859998" w14:textId="77777777" w:rsidR="001412E3" w:rsidRPr="00D53E35" w:rsidRDefault="001412E3" w:rsidP="001412E3">
      <w:pPr>
        <w:suppressAutoHyphens w:val="0"/>
        <w:spacing w:after="0"/>
        <w:ind w:left="720"/>
        <w:rPr>
          <w:rFonts w:ascii="Times New Roman" w:hAnsi="Times New Roman" w:cs="Times New Roman"/>
          <w:sz w:val="36"/>
          <w:szCs w:val="36"/>
          <w:lang w:val="en-IN" w:eastAsia="en-US"/>
        </w:rPr>
      </w:pPr>
    </w:p>
    <w:p w14:paraId="7807162D" w14:textId="1ABF2A83" w:rsidR="001412E3" w:rsidRPr="00D53E35" w:rsidRDefault="001412E3" w:rsidP="001412E3">
      <w:pPr>
        <w:pStyle w:val="ListParagraph"/>
        <w:numPr>
          <w:ilvl w:val="0"/>
          <w:numId w:val="51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Issue &amp; Return Books</w:t>
      </w:r>
    </w:p>
    <w:p w14:paraId="5D7F50A9" w14:textId="07C98D5F" w:rsidR="001412E3" w:rsidRPr="005D04C8" w:rsidRDefault="001412E3" w:rsidP="001412E3">
      <w:pPr>
        <w:numPr>
          <w:ilvl w:val="1"/>
          <w:numId w:val="51"/>
        </w:numPr>
        <w:tabs>
          <w:tab w:val="num" w:pos="2498"/>
        </w:tabs>
        <w:suppressAutoHyphens w:val="0"/>
        <w:spacing w:after="0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eastAsia="en-US"/>
        </w:rPr>
        <w:t>Issue books to students</w:t>
      </w:r>
    </w:p>
    <w:p w14:paraId="74A5DE3E" w14:textId="06504A1E" w:rsidR="001412E3" w:rsidRPr="005D04C8" w:rsidRDefault="001412E3" w:rsidP="001412E3">
      <w:pPr>
        <w:numPr>
          <w:ilvl w:val="1"/>
          <w:numId w:val="51"/>
        </w:numPr>
        <w:tabs>
          <w:tab w:val="num" w:pos="2498"/>
        </w:tabs>
        <w:suppressAutoHyphens w:val="0"/>
        <w:spacing w:after="0"/>
        <w:rPr>
          <w:rFonts w:ascii="Times New Roman" w:hAnsi="Times New Roman" w:cs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 w:cs="Times New Roman"/>
          <w:sz w:val="32"/>
          <w:szCs w:val="32"/>
          <w:lang w:eastAsia="en-US"/>
        </w:rPr>
        <w:t>Mark books as returned</w:t>
      </w:r>
    </w:p>
    <w:p w14:paraId="396A278B" w14:textId="77777777" w:rsidR="001412E3" w:rsidRPr="00D53E35" w:rsidRDefault="001412E3" w:rsidP="001412E3">
      <w:pPr>
        <w:suppressAutoHyphens w:val="0"/>
        <w:spacing w:after="0"/>
        <w:rPr>
          <w:rFonts w:ascii="Times New Roman" w:hAnsi="Times New Roman" w:cs="Times New Roman"/>
          <w:sz w:val="36"/>
          <w:szCs w:val="36"/>
          <w:lang w:eastAsia="en-US"/>
        </w:rPr>
      </w:pPr>
    </w:p>
    <w:p w14:paraId="00EBF9D3" w14:textId="6AB283A8" w:rsidR="001412E3" w:rsidRPr="00D53E35" w:rsidRDefault="001412E3" w:rsidP="001412E3">
      <w:pPr>
        <w:pStyle w:val="ListParagraph"/>
        <w:numPr>
          <w:ilvl w:val="0"/>
          <w:numId w:val="51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Fine Management</w:t>
      </w:r>
    </w:p>
    <w:p w14:paraId="463B12D3" w14:textId="11AEAE25" w:rsidR="001412E3" w:rsidRPr="005D04C8" w:rsidRDefault="001412E3" w:rsidP="001412E3">
      <w:pPr>
        <w:pStyle w:val="ListParagraph"/>
        <w:numPr>
          <w:ilvl w:val="1"/>
          <w:numId w:val="51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Apply late return fines after 15 days</w:t>
      </w:r>
    </w:p>
    <w:p w14:paraId="45F75151" w14:textId="7523B6E8" w:rsidR="001412E3" w:rsidRPr="005D04C8" w:rsidRDefault="001412E3" w:rsidP="00BE6EAE">
      <w:pPr>
        <w:pStyle w:val="ListParagraph"/>
        <w:numPr>
          <w:ilvl w:val="1"/>
          <w:numId w:val="51"/>
        </w:numPr>
        <w:suppressAutoHyphens w:val="0"/>
        <w:spacing w:after="0" w:line="480" w:lineRule="auto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Maintain defaulter list</w:t>
      </w:r>
    </w:p>
    <w:p w14:paraId="701AA511" w14:textId="038EFA2A" w:rsidR="00BE6EAE" w:rsidRPr="00D53E35" w:rsidRDefault="00BE6EAE" w:rsidP="00BE6EAE">
      <w:pPr>
        <w:pStyle w:val="ListParagraph"/>
        <w:numPr>
          <w:ilvl w:val="0"/>
          <w:numId w:val="51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Authentication &amp; Authorization</w:t>
      </w:r>
    </w:p>
    <w:p w14:paraId="4F8D3B87" w14:textId="350E8869" w:rsidR="00CA54D1" w:rsidRPr="00CA54D1" w:rsidRDefault="00BE6EAE" w:rsidP="00CA54D1">
      <w:pPr>
        <w:pStyle w:val="ListParagraph"/>
        <w:numPr>
          <w:ilvl w:val="1"/>
          <w:numId w:val="51"/>
        </w:numPr>
        <w:spacing w:after="0" w:line="240" w:lineRule="auto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val="en-IN" w:eastAsia="en-US"/>
        </w:rPr>
        <w:t>Secure admin login</w:t>
      </w:r>
    </w:p>
    <w:p w14:paraId="1AF7AEDF" w14:textId="77777777" w:rsidR="00D53E35" w:rsidRPr="00D53E35" w:rsidRDefault="00D53E35" w:rsidP="00D53E35">
      <w:pPr>
        <w:spacing w:after="0" w:line="240" w:lineRule="auto"/>
        <w:rPr>
          <w:rFonts w:ascii="Times New Roman" w:hAnsi="Times New Roman"/>
          <w:sz w:val="36"/>
          <w:szCs w:val="36"/>
          <w:lang w:val="en-IN" w:eastAsia="en-US"/>
        </w:rPr>
      </w:pPr>
    </w:p>
    <w:p w14:paraId="220EE4AD" w14:textId="0C1BAD00" w:rsidR="001412E3" w:rsidRDefault="002B7B9D" w:rsidP="00D53E35">
      <w:pPr>
        <w:suppressAutoHyphens w:val="0"/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  <w:lang w:eastAsia="en-US"/>
        </w:rPr>
      </w:pPr>
      <w:r w:rsidRPr="00D53E35">
        <w:rPr>
          <w:rFonts w:ascii="Times New Roman" w:hAnsi="Times New Roman" w:cs="Times New Roman"/>
          <w:b/>
          <w:bCs/>
          <w:sz w:val="36"/>
          <w:szCs w:val="36"/>
          <w:lang w:eastAsia="en-US"/>
        </w:rPr>
        <w:t>User</w:t>
      </w:r>
      <w:r w:rsidR="004740A2" w:rsidRPr="00D53E35">
        <w:rPr>
          <w:rFonts w:ascii="Times New Roman" w:hAnsi="Times New Roman" w:cs="Times New Roman"/>
          <w:b/>
          <w:bCs/>
          <w:sz w:val="36"/>
          <w:szCs w:val="36"/>
          <w:lang w:eastAsia="en-US"/>
        </w:rPr>
        <w:t xml:space="preserve"> Functionalities:</w:t>
      </w:r>
    </w:p>
    <w:p w14:paraId="4D7A7D57" w14:textId="77777777" w:rsidR="00CA54D1" w:rsidRPr="00D53E35" w:rsidRDefault="00CA54D1" w:rsidP="00D53E35">
      <w:pPr>
        <w:suppressAutoHyphens w:val="0"/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  <w:lang w:eastAsia="en-US"/>
        </w:rPr>
      </w:pPr>
    </w:p>
    <w:p w14:paraId="29624948" w14:textId="27BF41F8" w:rsidR="004740A2" w:rsidRPr="00D53E35" w:rsidRDefault="004740A2" w:rsidP="004740A2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User Registration &amp; Login</w:t>
      </w:r>
    </w:p>
    <w:p w14:paraId="1BB86399" w14:textId="243141E1" w:rsidR="004740A2" w:rsidRPr="005D04C8" w:rsidRDefault="004740A2" w:rsidP="004740A2">
      <w:pPr>
        <w:pStyle w:val="ListParagraph"/>
        <w:numPr>
          <w:ilvl w:val="1"/>
          <w:numId w:val="52"/>
        </w:numPr>
        <w:spacing w:after="0" w:line="240" w:lineRule="auto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val="en-IN" w:eastAsia="en-US"/>
        </w:rPr>
        <w:t xml:space="preserve">New user registration </w:t>
      </w:r>
    </w:p>
    <w:p w14:paraId="5FD13D9A" w14:textId="3343D880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Secure user login</w:t>
      </w:r>
    </w:p>
    <w:p w14:paraId="078CD152" w14:textId="77777777" w:rsidR="004740A2" w:rsidRPr="00D53E35" w:rsidRDefault="004740A2" w:rsidP="004740A2">
      <w:pPr>
        <w:suppressAutoHyphens w:val="0"/>
        <w:spacing w:after="0"/>
        <w:ind w:left="720"/>
        <w:rPr>
          <w:rFonts w:ascii="Times New Roman" w:hAnsi="Times New Roman"/>
          <w:sz w:val="36"/>
          <w:szCs w:val="36"/>
          <w:lang w:val="en-IN" w:eastAsia="en-US"/>
        </w:rPr>
      </w:pPr>
    </w:p>
    <w:p w14:paraId="74C6C409" w14:textId="2B84D89F" w:rsidR="004740A2" w:rsidRPr="00D53E35" w:rsidRDefault="004740A2" w:rsidP="004740A2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Profile Management</w:t>
      </w:r>
    </w:p>
    <w:p w14:paraId="7D8B1FCE" w14:textId="19B0DA36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Update profile details</w:t>
      </w:r>
    </w:p>
    <w:p w14:paraId="606A67AB" w14:textId="77777777" w:rsidR="004740A2" w:rsidRPr="00D53E35" w:rsidRDefault="004740A2" w:rsidP="004740A2">
      <w:p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</w:p>
    <w:p w14:paraId="4AA5ECCB" w14:textId="0F2F12AA" w:rsidR="004740A2" w:rsidRPr="00D53E35" w:rsidRDefault="004740A2" w:rsidP="004740A2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Book Search &amp; Borrowing</w:t>
      </w:r>
    </w:p>
    <w:p w14:paraId="2303CA11" w14:textId="1B7EEB3F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Search books by title, author, or category</w:t>
      </w:r>
    </w:p>
    <w:p w14:paraId="548DB8CC" w14:textId="24B5E64D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Request books for borrowing</w:t>
      </w:r>
    </w:p>
    <w:p w14:paraId="19DBBB8B" w14:textId="77777777" w:rsidR="004740A2" w:rsidRPr="00D53E35" w:rsidRDefault="004740A2" w:rsidP="004740A2">
      <w:p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</w:p>
    <w:p w14:paraId="7E360194" w14:textId="2F2DFDA9" w:rsidR="004740A2" w:rsidRPr="00D53E35" w:rsidRDefault="004740A2" w:rsidP="004740A2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lastRenderedPageBreak/>
        <w:t>Issued Books &amp; Due Date Tracking</w:t>
      </w:r>
    </w:p>
    <w:p w14:paraId="3A4F82B9" w14:textId="2E18027D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View issued books</w:t>
      </w:r>
    </w:p>
    <w:p w14:paraId="44D6410E" w14:textId="4C4C2FA9" w:rsidR="004740A2" w:rsidRPr="005D04C8" w:rsidRDefault="004740A2" w:rsidP="004740A2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Check due dates</w:t>
      </w:r>
    </w:p>
    <w:p w14:paraId="5616102A" w14:textId="77777777" w:rsidR="004740A2" w:rsidRPr="00D53E35" w:rsidRDefault="004740A2" w:rsidP="004740A2">
      <w:p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</w:p>
    <w:p w14:paraId="046C9524" w14:textId="12F94775" w:rsidR="004740A2" w:rsidRPr="00D53E35" w:rsidRDefault="002B7B9D" w:rsidP="004740A2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Fine Payment</w:t>
      </w:r>
    </w:p>
    <w:p w14:paraId="4E06AD83" w14:textId="7B58C1A0" w:rsidR="002B7B9D" w:rsidRPr="005D04C8" w:rsidRDefault="002B7B9D" w:rsidP="002B7B9D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View pending fines</w:t>
      </w:r>
    </w:p>
    <w:p w14:paraId="0088D76B" w14:textId="0767B13B" w:rsidR="002B7B9D" w:rsidRPr="005D04C8" w:rsidRDefault="002B7B9D" w:rsidP="002B7B9D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5D04C8">
        <w:rPr>
          <w:rFonts w:ascii="Times New Roman" w:hAnsi="Times New Roman"/>
          <w:sz w:val="32"/>
          <w:szCs w:val="32"/>
          <w:lang w:eastAsia="en-US"/>
        </w:rPr>
        <w:t>Pay fines</w:t>
      </w:r>
    </w:p>
    <w:p w14:paraId="11E653B3" w14:textId="77777777" w:rsidR="002B7B9D" w:rsidRPr="00D53E35" w:rsidRDefault="002B7B9D" w:rsidP="002B7B9D">
      <w:p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</w:p>
    <w:p w14:paraId="1959C094" w14:textId="50194105" w:rsidR="002B7B9D" w:rsidRPr="00D53E35" w:rsidRDefault="002B7B9D" w:rsidP="002B7B9D">
      <w:pPr>
        <w:pStyle w:val="ListParagraph"/>
        <w:numPr>
          <w:ilvl w:val="0"/>
          <w:numId w:val="52"/>
        </w:num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  <w:r w:rsidRPr="00D53E35">
        <w:rPr>
          <w:rFonts w:ascii="Times New Roman" w:hAnsi="Times New Roman"/>
          <w:sz w:val="36"/>
          <w:szCs w:val="36"/>
          <w:lang w:eastAsia="en-US"/>
        </w:rPr>
        <w:t>Cancel Borrow Requests</w:t>
      </w:r>
    </w:p>
    <w:p w14:paraId="1D9E6AC5" w14:textId="176A3CA8" w:rsidR="000C3441" w:rsidRPr="000C3441" w:rsidRDefault="002B7B9D" w:rsidP="004A3ED3">
      <w:pPr>
        <w:pStyle w:val="ListParagraph"/>
        <w:numPr>
          <w:ilvl w:val="1"/>
          <w:numId w:val="52"/>
        </w:numPr>
        <w:suppressAutoHyphens w:val="0"/>
        <w:spacing w:after="0"/>
        <w:rPr>
          <w:rFonts w:ascii="Times New Roman" w:hAnsi="Times New Roman"/>
          <w:sz w:val="32"/>
          <w:szCs w:val="32"/>
          <w:lang w:val="en-IN" w:eastAsia="en-US"/>
        </w:rPr>
      </w:pPr>
      <w:r w:rsidRPr="000C3441">
        <w:rPr>
          <w:rFonts w:ascii="Times New Roman" w:hAnsi="Times New Roman"/>
          <w:sz w:val="32"/>
          <w:szCs w:val="32"/>
          <w:lang w:eastAsia="en-US"/>
        </w:rPr>
        <w:t>Users can cancel their borrow request if not yet approved</w:t>
      </w:r>
    </w:p>
    <w:p w14:paraId="09CEED49" w14:textId="77777777" w:rsidR="00D53E35" w:rsidRPr="00D53E35" w:rsidRDefault="00D53E35" w:rsidP="00D53E35">
      <w:pPr>
        <w:suppressAutoHyphens w:val="0"/>
        <w:spacing w:after="0"/>
        <w:rPr>
          <w:rFonts w:ascii="Times New Roman" w:hAnsi="Times New Roman"/>
          <w:sz w:val="36"/>
          <w:szCs w:val="36"/>
          <w:lang w:val="en-IN" w:eastAsia="en-US"/>
        </w:rPr>
      </w:pPr>
    </w:p>
    <w:p w14:paraId="3EE565E6" w14:textId="0182F2F6" w:rsidR="00D53E35" w:rsidRPr="00D53E35" w:rsidRDefault="00D335EB" w:rsidP="00D53E35">
      <w:pPr>
        <w:spacing w:before="24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53E35">
        <w:rPr>
          <w:rFonts w:ascii="Times New Roman" w:hAnsi="Times New Roman" w:cs="Times New Roman"/>
          <w:b/>
          <w:sz w:val="36"/>
          <w:szCs w:val="36"/>
        </w:rPr>
        <w:t>Library Management System Functionalities</w:t>
      </w:r>
    </w:p>
    <w:p w14:paraId="2CE3C612" w14:textId="77777777" w:rsidR="00D53E35" w:rsidRDefault="00D53E35" w:rsidP="00D335EB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9F35B00" w14:textId="39325C7C" w:rsidR="00D53E35" w:rsidRDefault="00D335EB" w:rsidP="00D335EB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>Admin Functionalities</w:t>
      </w:r>
      <w:r w:rsidR="0090781D"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>:</w:t>
      </w:r>
    </w:p>
    <w:p w14:paraId="2CAD9E12" w14:textId="77777777" w:rsidR="000C3441" w:rsidRPr="00D53E35" w:rsidRDefault="000C3441" w:rsidP="00D335EB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537CF41" w14:textId="607AC407" w:rsidR="00D335EB" w:rsidRPr="00D53E35" w:rsidRDefault="00D335EB" w:rsidP="00D335EB">
      <w:p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1. Record Library Activities</w:t>
      </w:r>
    </w:p>
    <w:p w14:paraId="1E7AF23E" w14:textId="2C5050A7" w:rsidR="00D335EB" w:rsidRPr="005D04C8" w:rsidRDefault="00D335EB" w:rsidP="00D335EB">
      <w:pPr>
        <w:pStyle w:val="ListParagraph"/>
        <w:numPr>
          <w:ilvl w:val="0"/>
          <w:numId w:val="54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This feature allows the </w:t>
      </w:r>
      <w:r w:rsidRPr="005D04C8">
        <w:rPr>
          <w:rFonts w:ascii="Times New Roman" w:hAnsi="Times New Roman"/>
          <w:b/>
          <w:bCs/>
          <w:sz w:val="32"/>
          <w:szCs w:val="32"/>
        </w:rPr>
        <w:t>admin</w:t>
      </w:r>
      <w:r w:rsidRPr="005D04C8">
        <w:rPr>
          <w:rFonts w:ascii="Times New Roman" w:hAnsi="Times New Roman"/>
          <w:sz w:val="32"/>
          <w:szCs w:val="32"/>
        </w:rPr>
        <w:t xml:space="preserve"> to track all activities like book borrow requests, returns, and fines.</w:t>
      </w:r>
    </w:p>
    <w:p w14:paraId="4427C9B3" w14:textId="2EAEA05B" w:rsidR="00D53E35" w:rsidRPr="005D04C8" w:rsidRDefault="00D335EB" w:rsidP="00D53E35">
      <w:pPr>
        <w:pStyle w:val="ListParagraph"/>
        <w:numPr>
          <w:ilvl w:val="0"/>
          <w:numId w:val="54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The system logs all transactions, ensuring a </w:t>
      </w:r>
      <w:r w:rsidRPr="005D04C8">
        <w:rPr>
          <w:rFonts w:ascii="Times New Roman" w:hAnsi="Times New Roman"/>
          <w:b/>
          <w:bCs/>
          <w:sz w:val="32"/>
          <w:szCs w:val="32"/>
        </w:rPr>
        <w:t>clear history of operations.</w:t>
      </w:r>
    </w:p>
    <w:p w14:paraId="5DB5DC3F" w14:textId="77777777" w:rsidR="00D53E35" w:rsidRDefault="00D53E35" w:rsidP="00D53E35">
      <w:pPr>
        <w:rPr>
          <w:rFonts w:ascii="Times New Roman" w:hAnsi="Times New Roman"/>
          <w:sz w:val="36"/>
          <w:szCs w:val="36"/>
        </w:rPr>
      </w:pPr>
    </w:p>
    <w:p w14:paraId="2A29E3D5" w14:textId="77777777" w:rsidR="005D04C8" w:rsidRDefault="005D04C8" w:rsidP="00D53E35">
      <w:pPr>
        <w:rPr>
          <w:rFonts w:ascii="Times New Roman" w:hAnsi="Times New Roman"/>
          <w:sz w:val="36"/>
          <w:szCs w:val="36"/>
        </w:rPr>
      </w:pPr>
    </w:p>
    <w:p w14:paraId="7F4B58FA" w14:textId="77777777" w:rsidR="005D04C8" w:rsidRPr="00D53E35" w:rsidRDefault="005D04C8" w:rsidP="00D53E35">
      <w:pPr>
        <w:rPr>
          <w:rFonts w:ascii="Times New Roman" w:hAnsi="Times New Roman"/>
          <w:sz w:val="36"/>
          <w:szCs w:val="36"/>
        </w:rPr>
      </w:pPr>
    </w:p>
    <w:p w14:paraId="7C892CE2" w14:textId="5ACBDDE5" w:rsidR="00D335EB" w:rsidRPr="00D53E35" w:rsidRDefault="00D335EB" w:rsidP="00D335EB">
      <w:p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lastRenderedPageBreak/>
        <w:t>2. Manage Books</w:t>
      </w:r>
    </w:p>
    <w:p w14:paraId="30C9B809" w14:textId="1C14FF91" w:rsidR="00D335EB" w:rsidRPr="00D53E35" w:rsidRDefault="001A6B6E" w:rsidP="001A6B6E">
      <w:pPr>
        <w:pStyle w:val="ListParagraph"/>
        <w:numPr>
          <w:ilvl w:val="0"/>
          <w:numId w:val="58"/>
        </w:numPr>
        <w:spacing w:after="0" w:line="360" w:lineRule="auto"/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Add Book</w:t>
      </w:r>
    </w:p>
    <w:p w14:paraId="338F2819" w14:textId="52C7DA47" w:rsidR="001A6B6E" w:rsidRPr="005D04C8" w:rsidRDefault="001A6B6E" w:rsidP="001A6B6E">
      <w:pPr>
        <w:pStyle w:val="ListParagraph"/>
        <w:numPr>
          <w:ilvl w:val="1"/>
          <w:numId w:val="57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The </w:t>
      </w:r>
      <w:r w:rsidRPr="005D04C8">
        <w:rPr>
          <w:rFonts w:ascii="Times New Roman" w:hAnsi="Times New Roman"/>
          <w:b/>
          <w:bCs/>
          <w:sz w:val="32"/>
          <w:szCs w:val="32"/>
        </w:rPr>
        <w:t>admin can add new books</w:t>
      </w:r>
      <w:r w:rsidRPr="005D04C8">
        <w:rPr>
          <w:rFonts w:ascii="Times New Roman" w:hAnsi="Times New Roman"/>
          <w:sz w:val="32"/>
          <w:szCs w:val="32"/>
        </w:rPr>
        <w:t xml:space="preserve"> by entering details such as </w:t>
      </w:r>
      <w:r w:rsidRPr="005D04C8">
        <w:rPr>
          <w:rFonts w:ascii="Times New Roman" w:hAnsi="Times New Roman"/>
          <w:b/>
          <w:bCs/>
          <w:sz w:val="32"/>
          <w:szCs w:val="32"/>
        </w:rPr>
        <w:t>title, author, category, ISBN, quantity, etc.</w:t>
      </w:r>
    </w:p>
    <w:p w14:paraId="6F753D4B" w14:textId="78F93315" w:rsidR="001A6B6E" w:rsidRPr="005D04C8" w:rsidRDefault="001A6B6E" w:rsidP="001A6B6E">
      <w:pPr>
        <w:pStyle w:val="ListParagraph"/>
        <w:numPr>
          <w:ilvl w:val="1"/>
          <w:numId w:val="57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Each book is uniquely identified by an </w:t>
      </w:r>
      <w:r w:rsidRPr="005D04C8">
        <w:rPr>
          <w:rFonts w:ascii="Times New Roman" w:hAnsi="Times New Roman"/>
          <w:b/>
          <w:bCs/>
          <w:sz w:val="32"/>
          <w:szCs w:val="32"/>
        </w:rPr>
        <w:t>ISBN number.</w:t>
      </w:r>
    </w:p>
    <w:p w14:paraId="73DB4EE5" w14:textId="6182D55A" w:rsidR="001A6B6E" w:rsidRPr="00D53E35" w:rsidRDefault="001A6B6E" w:rsidP="001A6B6E">
      <w:pPr>
        <w:pStyle w:val="ListParagraph"/>
        <w:numPr>
          <w:ilvl w:val="0"/>
          <w:numId w:val="57"/>
        </w:num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Delete Book</w:t>
      </w:r>
    </w:p>
    <w:p w14:paraId="49C12A05" w14:textId="55574BF4" w:rsidR="001A6B6E" w:rsidRPr="005D04C8" w:rsidRDefault="001A6B6E" w:rsidP="001A6B6E">
      <w:pPr>
        <w:pStyle w:val="ListParagraph"/>
        <w:numPr>
          <w:ilvl w:val="1"/>
          <w:numId w:val="57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The </w:t>
      </w:r>
      <w:r w:rsidRPr="005D04C8">
        <w:rPr>
          <w:rFonts w:ascii="Times New Roman" w:hAnsi="Times New Roman"/>
          <w:b/>
          <w:bCs/>
          <w:sz w:val="32"/>
          <w:szCs w:val="32"/>
        </w:rPr>
        <w:t>admin can delete books</w:t>
      </w:r>
      <w:r w:rsidRPr="005D04C8">
        <w:rPr>
          <w:rFonts w:ascii="Times New Roman" w:hAnsi="Times New Roman"/>
          <w:sz w:val="32"/>
          <w:szCs w:val="32"/>
        </w:rPr>
        <w:t xml:space="preserve"> if they are outdated or unavailable.</w:t>
      </w:r>
    </w:p>
    <w:p w14:paraId="75BE6513" w14:textId="5613E874" w:rsidR="001A6B6E" w:rsidRPr="00D53E35" w:rsidRDefault="001A6B6E" w:rsidP="001A6B6E">
      <w:pPr>
        <w:pStyle w:val="ListParagraph"/>
        <w:numPr>
          <w:ilvl w:val="0"/>
          <w:numId w:val="57"/>
        </w:num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Update Book</w:t>
      </w:r>
    </w:p>
    <w:p w14:paraId="70B2D928" w14:textId="6B9807E4" w:rsidR="001A6B6E" w:rsidRPr="005D04C8" w:rsidRDefault="001A6B6E" w:rsidP="001A6B6E">
      <w:pPr>
        <w:pStyle w:val="ListParagraph"/>
        <w:numPr>
          <w:ilvl w:val="1"/>
          <w:numId w:val="57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The </w:t>
      </w:r>
      <w:r w:rsidRPr="005D04C8">
        <w:rPr>
          <w:rFonts w:ascii="Times New Roman" w:hAnsi="Times New Roman"/>
          <w:b/>
          <w:bCs/>
          <w:sz w:val="32"/>
          <w:szCs w:val="32"/>
        </w:rPr>
        <w:t>admin can update book details</w:t>
      </w:r>
      <w:r w:rsidRPr="005D04C8">
        <w:rPr>
          <w:rFonts w:ascii="Times New Roman" w:hAnsi="Times New Roman"/>
          <w:sz w:val="32"/>
          <w:szCs w:val="32"/>
        </w:rPr>
        <w:t>, including title, author, and stock availability.</w:t>
      </w:r>
    </w:p>
    <w:p w14:paraId="2A19CB34" w14:textId="42015EE3" w:rsidR="001A6B6E" w:rsidRPr="00D53E35" w:rsidRDefault="001A6B6E" w:rsidP="001A6B6E">
      <w:pPr>
        <w:pStyle w:val="ListParagraph"/>
        <w:numPr>
          <w:ilvl w:val="0"/>
          <w:numId w:val="57"/>
        </w:num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View Books</w:t>
      </w:r>
    </w:p>
    <w:p w14:paraId="11D233C3" w14:textId="08DE15D3" w:rsidR="001A6B6E" w:rsidRPr="005D04C8" w:rsidRDefault="001A6B6E" w:rsidP="001A6B6E">
      <w:pPr>
        <w:pStyle w:val="ListParagraph"/>
        <w:numPr>
          <w:ilvl w:val="1"/>
          <w:numId w:val="57"/>
        </w:numPr>
        <w:rPr>
          <w:rFonts w:ascii="Times New Roman" w:hAnsi="Times New Roman"/>
          <w:sz w:val="32"/>
          <w:szCs w:val="32"/>
        </w:rPr>
      </w:pPr>
      <w:r w:rsidRPr="005D04C8">
        <w:rPr>
          <w:rFonts w:ascii="Times New Roman" w:hAnsi="Times New Roman"/>
          <w:sz w:val="32"/>
          <w:szCs w:val="32"/>
        </w:rPr>
        <w:t xml:space="preserve">The </w:t>
      </w:r>
      <w:r w:rsidRPr="005D04C8">
        <w:rPr>
          <w:rFonts w:ascii="Times New Roman" w:hAnsi="Times New Roman"/>
          <w:b/>
          <w:bCs/>
          <w:sz w:val="32"/>
          <w:szCs w:val="32"/>
        </w:rPr>
        <w:t>admin can view all books</w:t>
      </w:r>
      <w:r w:rsidRPr="005D04C8">
        <w:rPr>
          <w:rFonts w:ascii="Times New Roman" w:hAnsi="Times New Roman"/>
          <w:sz w:val="32"/>
          <w:szCs w:val="32"/>
        </w:rPr>
        <w:t xml:space="preserve"> in the library with filters for searching by </w:t>
      </w:r>
      <w:r w:rsidRPr="005D04C8">
        <w:rPr>
          <w:rFonts w:ascii="Times New Roman" w:hAnsi="Times New Roman"/>
          <w:b/>
          <w:bCs/>
          <w:sz w:val="32"/>
          <w:szCs w:val="32"/>
        </w:rPr>
        <w:t>ISBN, author, or category.</w:t>
      </w:r>
    </w:p>
    <w:p w14:paraId="000DBA0E" w14:textId="57A1D4C3" w:rsidR="00D335EB" w:rsidRPr="00D53E35" w:rsidRDefault="00AB2C4B" w:rsidP="00D335EB">
      <w:pPr>
        <w:rPr>
          <w:rFonts w:ascii="Times New Roman" w:hAnsi="Times New Roman" w:cs="Times New Roman"/>
          <w:bCs/>
          <w:sz w:val="36"/>
          <w:szCs w:val="36"/>
        </w:rPr>
      </w:pPr>
      <w:r w:rsidRPr="00D53E35">
        <w:rPr>
          <w:rFonts w:ascii="Times New Roman" w:hAnsi="Times New Roman" w:cs="Times New Roman"/>
          <w:bCs/>
          <w:sz w:val="36"/>
          <w:szCs w:val="36"/>
        </w:rPr>
        <w:t>3. Manage Users</w:t>
      </w:r>
    </w:p>
    <w:p w14:paraId="3D920DCF" w14:textId="5F495D98" w:rsidR="00AB2C4B" w:rsidRPr="005D04C8" w:rsidRDefault="00AB2C4B" w:rsidP="00AB2C4B">
      <w:pPr>
        <w:pStyle w:val="ListParagraph"/>
        <w:numPr>
          <w:ilvl w:val="0"/>
          <w:numId w:val="60"/>
        </w:numPr>
        <w:rPr>
          <w:rFonts w:ascii="Times New Roman" w:hAnsi="Times New Roman"/>
          <w:bCs/>
          <w:sz w:val="32"/>
          <w:szCs w:val="32"/>
        </w:rPr>
      </w:pPr>
      <w:r w:rsidRPr="005D04C8">
        <w:rPr>
          <w:rFonts w:ascii="Times New Roman" w:hAnsi="Times New Roman"/>
          <w:bCs/>
          <w:sz w:val="32"/>
          <w:szCs w:val="32"/>
        </w:rPr>
        <w:t xml:space="preserve">The </w:t>
      </w:r>
      <w:r w:rsidRPr="005D04C8">
        <w:rPr>
          <w:rFonts w:ascii="Times New Roman" w:hAnsi="Times New Roman"/>
          <w:b/>
          <w:bCs/>
          <w:sz w:val="32"/>
          <w:szCs w:val="32"/>
        </w:rPr>
        <w:t>admin can add, update, and delete user accounts</w:t>
      </w:r>
      <w:r w:rsidRPr="005D04C8">
        <w:rPr>
          <w:rFonts w:ascii="Times New Roman" w:hAnsi="Times New Roman"/>
          <w:bCs/>
          <w:sz w:val="32"/>
          <w:szCs w:val="32"/>
        </w:rPr>
        <w:t xml:space="preserve"> for students and staff.</w:t>
      </w:r>
    </w:p>
    <w:p w14:paraId="06C12306" w14:textId="160F99AC" w:rsidR="00AB2C4B" w:rsidRPr="005D04C8" w:rsidRDefault="00AB2C4B" w:rsidP="00AB2C4B">
      <w:pPr>
        <w:pStyle w:val="ListParagraph"/>
        <w:numPr>
          <w:ilvl w:val="0"/>
          <w:numId w:val="60"/>
        </w:numPr>
        <w:rPr>
          <w:rFonts w:ascii="Times New Roman" w:hAnsi="Times New Roman"/>
          <w:bCs/>
          <w:sz w:val="32"/>
          <w:szCs w:val="32"/>
        </w:rPr>
      </w:pPr>
      <w:r w:rsidRPr="005D04C8">
        <w:rPr>
          <w:rFonts w:ascii="Times New Roman" w:hAnsi="Times New Roman"/>
          <w:bCs/>
          <w:sz w:val="32"/>
          <w:szCs w:val="32"/>
        </w:rPr>
        <w:t xml:space="preserve">This helps the librarian </w:t>
      </w:r>
      <w:r w:rsidRPr="005D04C8">
        <w:rPr>
          <w:rFonts w:ascii="Times New Roman" w:hAnsi="Times New Roman"/>
          <w:b/>
          <w:bCs/>
          <w:sz w:val="32"/>
          <w:szCs w:val="32"/>
        </w:rPr>
        <w:t>keep track of registered users</w:t>
      </w:r>
      <w:r w:rsidRPr="005D04C8">
        <w:rPr>
          <w:rFonts w:ascii="Times New Roman" w:hAnsi="Times New Roman"/>
          <w:bCs/>
          <w:sz w:val="32"/>
          <w:szCs w:val="32"/>
        </w:rPr>
        <w:t xml:space="preserve"> in the system.</w:t>
      </w:r>
    </w:p>
    <w:p w14:paraId="30A05008" w14:textId="77777777" w:rsidR="00D53E35" w:rsidRPr="00D53E35" w:rsidRDefault="00D53E35" w:rsidP="00D53E35">
      <w:pPr>
        <w:pStyle w:val="ListParagraph"/>
        <w:ind w:left="785"/>
        <w:rPr>
          <w:rFonts w:ascii="Times New Roman" w:hAnsi="Times New Roman"/>
          <w:bCs/>
          <w:sz w:val="36"/>
          <w:szCs w:val="36"/>
        </w:rPr>
      </w:pPr>
    </w:p>
    <w:p w14:paraId="51ACE1BC" w14:textId="77777777" w:rsidR="00D53E35" w:rsidRDefault="00D53E35" w:rsidP="00AB2C4B">
      <w:pPr>
        <w:rPr>
          <w:rFonts w:ascii="Times New Roman" w:hAnsi="Times New Roman"/>
          <w:bCs/>
          <w:sz w:val="36"/>
          <w:szCs w:val="36"/>
        </w:rPr>
      </w:pPr>
    </w:p>
    <w:p w14:paraId="321F0285" w14:textId="77777777" w:rsidR="005D04C8" w:rsidRDefault="005D04C8" w:rsidP="00AB2C4B">
      <w:pPr>
        <w:rPr>
          <w:rFonts w:ascii="Times New Roman" w:hAnsi="Times New Roman"/>
          <w:bCs/>
          <w:sz w:val="36"/>
          <w:szCs w:val="36"/>
        </w:rPr>
      </w:pPr>
    </w:p>
    <w:p w14:paraId="2D892BB1" w14:textId="1FA21557" w:rsidR="00AB2C4B" w:rsidRPr="00D53E35" w:rsidRDefault="00AB2C4B" w:rsidP="00AB2C4B">
      <w:pPr>
        <w:rPr>
          <w:rFonts w:ascii="Times New Roman" w:hAnsi="Times New Roman"/>
          <w:bCs/>
          <w:sz w:val="36"/>
          <w:szCs w:val="36"/>
        </w:rPr>
      </w:pPr>
      <w:r w:rsidRPr="00D53E35">
        <w:rPr>
          <w:rFonts w:ascii="Times New Roman" w:hAnsi="Times New Roman"/>
          <w:bCs/>
          <w:sz w:val="36"/>
          <w:szCs w:val="36"/>
        </w:rPr>
        <w:lastRenderedPageBreak/>
        <w:t xml:space="preserve"> </w:t>
      </w:r>
      <w:r w:rsidR="00B42BE6">
        <w:rPr>
          <w:rFonts w:ascii="Times New Roman" w:hAnsi="Times New Roman"/>
          <w:bCs/>
          <w:sz w:val="36"/>
          <w:szCs w:val="36"/>
        </w:rPr>
        <w:t xml:space="preserve">  </w:t>
      </w:r>
      <w:r w:rsidRPr="00D53E35">
        <w:rPr>
          <w:rFonts w:ascii="Times New Roman" w:hAnsi="Times New Roman"/>
          <w:bCs/>
          <w:sz w:val="36"/>
          <w:szCs w:val="36"/>
        </w:rPr>
        <w:t>Update User</w:t>
      </w:r>
    </w:p>
    <w:p w14:paraId="756FDBEE" w14:textId="0829CFBD" w:rsidR="00AB2C4B" w:rsidRPr="00C049D3" w:rsidRDefault="00AB2C4B" w:rsidP="00AB2C4B">
      <w:pPr>
        <w:pStyle w:val="ListParagraph"/>
        <w:numPr>
          <w:ilvl w:val="0"/>
          <w:numId w:val="61"/>
        </w:numPr>
        <w:rPr>
          <w:rFonts w:ascii="Times New Roman" w:hAnsi="Times New Roman"/>
          <w:bCs/>
          <w:sz w:val="32"/>
          <w:szCs w:val="32"/>
        </w:rPr>
      </w:pPr>
      <w:r w:rsidRPr="00C049D3">
        <w:rPr>
          <w:rFonts w:ascii="Times New Roman" w:hAnsi="Times New Roman"/>
          <w:bCs/>
          <w:sz w:val="32"/>
          <w:szCs w:val="32"/>
        </w:rPr>
        <w:t xml:space="preserve">The </w:t>
      </w:r>
      <w:r w:rsidRPr="00C049D3">
        <w:rPr>
          <w:rFonts w:ascii="Times New Roman" w:hAnsi="Times New Roman"/>
          <w:b/>
          <w:bCs/>
          <w:sz w:val="32"/>
          <w:szCs w:val="32"/>
        </w:rPr>
        <w:t>admin and users can update their profile information</w:t>
      </w:r>
      <w:r w:rsidRPr="00C049D3">
        <w:rPr>
          <w:rFonts w:ascii="Times New Roman" w:hAnsi="Times New Roman"/>
          <w:bCs/>
          <w:sz w:val="32"/>
          <w:szCs w:val="32"/>
        </w:rPr>
        <w:t xml:space="preserve">, such as </w:t>
      </w:r>
      <w:r w:rsidRPr="00C049D3">
        <w:rPr>
          <w:rFonts w:ascii="Times New Roman" w:hAnsi="Times New Roman"/>
          <w:b/>
          <w:bCs/>
          <w:sz w:val="32"/>
          <w:szCs w:val="32"/>
        </w:rPr>
        <w:t>name, email, and mobile number.</w:t>
      </w:r>
    </w:p>
    <w:p w14:paraId="3B7204AC" w14:textId="74E407A1" w:rsidR="009E5B8A" w:rsidRPr="00D53E35" w:rsidRDefault="00AB2C4B">
      <w:pPr>
        <w:rPr>
          <w:rFonts w:ascii="Times New Roman" w:hAnsi="Times New Roman"/>
          <w:bCs/>
          <w:sz w:val="36"/>
          <w:szCs w:val="36"/>
        </w:rPr>
      </w:pPr>
      <w:r w:rsidRPr="00D53E35">
        <w:rPr>
          <w:rFonts w:ascii="Times New Roman" w:hAnsi="Times New Roman"/>
          <w:bCs/>
          <w:sz w:val="36"/>
          <w:szCs w:val="36"/>
        </w:rPr>
        <w:t xml:space="preserve"> </w:t>
      </w:r>
      <w:r w:rsidR="00B42BE6">
        <w:rPr>
          <w:rFonts w:ascii="Times New Roman" w:hAnsi="Times New Roman"/>
          <w:bCs/>
          <w:sz w:val="36"/>
          <w:szCs w:val="36"/>
        </w:rPr>
        <w:t xml:space="preserve">  </w:t>
      </w:r>
      <w:r w:rsidRPr="00D53E35">
        <w:rPr>
          <w:rFonts w:ascii="Times New Roman" w:hAnsi="Times New Roman"/>
          <w:bCs/>
          <w:sz w:val="36"/>
          <w:szCs w:val="36"/>
        </w:rPr>
        <w:t>Delete User</w:t>
      </w:r>
    </w:p>
    <w:p w14:paraId="418F9A4D" w14:textId="6C2CE207" w:rsidR="00AB2C4B" w:rsidRPr="00C049D3" w:rsidRDefault="00AB2C4B" w:rsidP="00AB2C4B">
      <w:pPr>
        <w:pStyle w:val="ListParagraph"/>
        <w:numPr>
          <w:ilvl w:val="0"/>
          <w:numId w:val="61"/>
        </w:numPr>
        <w:rPr>
          <w:rFonts w:ascii="Times New Roman" w:hAnsi="Times New Roman"/>
          <w:sz w:val="32"/>
          <w:szCs w:val="32"/>
        </w:rPr>
      </w:pPr>
      <w:r w:rsidRPr="00C049D3">
        <w:rPr>
          <w:rFonts w:ascii="Times New Roman" w:hAnsi="Times New Roman"/>
          <w:sz w:val="32"/>
          <w:szCs w:val="32"/>
        </w:rPr>
        <w:t xml:space="preserve">The </w:t>
      </w:r>
      <w:r w:rsidRPr="00C049D3">
        <w:rPr>
          <w:rFonts w:ascii="Times New Roman" w:hAnsi="Times New Roman"/>
          <w:b/>
          <w:bCs/>
          <w:sz w:val="32"/>
          <w:szCs w:val="32"/>
        </w:rPr>
        <w:t>admin can remove user accounts</w:t>
      </w:r>
      <w:r w:rsidRPr="00C049D3">
        <w:rPr>
          <w:rFonts w:ascii="Times New Roman" w:hAnsi="Times New Roman"/>
          <w:sz w:val="32"/>
          <w:szCs w:val="32"/>
        </w:rPr>
        <w:t xml:space="preserve"> from the system if they are inactive or no longer part of the institution.</w:t>
      </w:r>
    </w:p>
    <w:p w14:paraId="3B6E316B" w14:textId="77777777" w:rsidR="00D53E35" w:rsidRPr="00D53E35" w:rsidRDefault="00D53E35" w:rsidP="00D53E35">
      <w:pPr>
        <w:pStyle w:val="ListParagraph"/>
        <w:ind w:left="1080"/>
        <w:rPr>
          <w:rFonts w:ascii="Times New Roman" w:hAnsi="Times New Roman"/>
          <w:sz w:val="36"/>
          <w:szCs w:val="36"/>
        </w:rPr>
      </w:pPr>
    </w:p>
    <w:p w14:paraId="17EEA049" w14:textId="11556792" w:rsidR="002567A0" w:rsidRPr="00D53E35" w:rsidRDefault="00AB2C4B">
      <w:pPr>
        <w:rPr>
          <w:rFonts w:ascii="Times New Roman" w:hAnsi="Times New Roman" w:cs="Times New Roman"/>
          <w:bCs/>
          <w:sz w:val="36"/>
          <w:szCs w:val="36"/>
        </w:rPr>
      </w:pPr>
      <w:r w:rsidRPr="00D53E35">
        <w:rPr>
          <w:rFonts w:ascii="Times New Roman" w:hAnsi="Times New Roman" w:cs="Times New Roman"/>
          <w:bCs/>
          <w:sz w:val="36"/>
          <w:szCs w:val="36"/>
        </w:rPr>
        <w:t>4. Manage Borrow Requests</w:t>
      </w:r>
    </w:p>
    <w:p w14:paraId="3B743717" w14:textId="33B567B8" w:rsidR="00AB2C4B" w:rsidRPr="00C049D3" w:rsidRDefault="00AB2C4B" w:rsidP="00AB2C4B">
      <w:pPr>
        <w:pStyle w:val="ListParagraph"/>
        <w:numPr>
          <w:ilvl w:val="0"/>
          <w:numId w:val="61"/>
        </w:numPr>
        <w:rPr>
          <w:rFonts w:ascii="Times New Roman" w:hAnsi="Times New Roman"/>
          <w:bCs/>
          <w:sz w:val="32"/>
          <w:szCs w:val="32"/>
        </w:rPr>
      </w:pPr>
      <w:r w:rsidRPr="00C049D3">
        <w:rPr>
          <w:rFonts w:ascii="Times New Roman" w:hAnsi="Times New Roman"/>
          <w:bCs/>
          <w:sz w:val="32"/>
          <w:szCs w:val="32"/>
        </w:rPr>
        <w:t xml:space="preserve">Users </w:t>
      </w:r>
      <w:r w:rsidRPr="00C049D3">
        <w:rPr>
          <w:rFonts w:ascii="Times New Roman" w:hAnsi="Times New Roman"/>
          <w:b/>
          <w:bCs/>
          <w:sz w:val="32"/>
          <w:szCs w:val="32"/>
        </w:rPr>
        <w:t>request books</w:t>
      </w:r>
      <w:r w:rsidRPr="00C049D3">
        <w:rPr>
          <w:rFonts w:ascii="Times New Roman" w:hAnsi="Times New Roman"/>
          <w:bCs/>
          <w:sz w:val="32"/>
          <w:szCs w:val="32"/>
        </w:rPr>
        <w:t xml:space="preserve"> for borrowing, and the </w:t>
      </w:r>
      <w:r w:rsidRPr="00C049D3">
        <w:rPr>
          <w:rFonts w:ascii="Times New Roman" w:hAnsi="Times New Roman"/>
          <w:b/>
          <w:bCs/>
          <w:sz w:val="32"/>
          <w:szCs w:val="32"/>
        </w:rPr>
        <w:t>admin reviews and approves/rejects the requests.</w:t>
      </w:r>
    </w:p>
    <w:p w14:paraId="14807FD8" w14:textId="46579ECB" w:rsidR="00AB2C4B" w:rsidRPr="00C049D3" w:rsidRDefault="00AB2C4B" w:rsidP="00AB2C4B">
      <w:pPr>
        <w:pStyle w:val="ListParagraph"/>
        <w:numPr>
          <w:ilvl w:val="0"/>
          <w:numId w:val="61"/>
        </w:numPr>
        <w:rPr>
          <w:rFonts w:ascii="Times New Roman" w:hAnsi="Times New Roman"/>
          <w:bCs/>
          <w:sz w:val="32"/>
          <w:szCs w:val="32"/>
        </w:rPr>
      </w:pPr>
      <w:r w:rsidRPr="00C049D3">
        <w:rPr>
          <w:rFonts w:ascii="Times New Roman" w:hAnsi="Times New Roman"/>
          <w:b/>
          <w:bCs/>
          <w:sz w:val="32"/>
          <w:szCs w:val="32"/>
        </w:rPr>
        <w:t>Pending requests are stored</w:t>
      </w:r>
      <w:r w:rsidRPr="00C049D3">
        <w:rPr>
          <w:rFonts w:ascii="Times New Roman" w:hAnsi="Times New Roman"/>
          <w:bCs/>
          <w:sz w:val="32"/>
          <w:szCs w:val="32"/>
        </w:rPr>
        <w:t xml:space="preserve"> in the database until processed by the admin.</w:t>
      </w:r>
    </w:p>
    <w:p w14:paraId="3887C498" w14:textId="77777777" w:rsidR="002567A0" w:rsidRPr="00D53E35" w:rsidRDefault="002567A0">
      <w:pPr>
        <w:rPr>
          <w:rFonts w:ascii="Times New Roman" w:hAnsi="Times New Roman" w:cs="Times New Roman"/>
          <w:b/>
          <w:sz w:val="36"/>
          <w:szCs w:val="36"/>
        </w:rPr>
      </w:pPr>
    </w:p>
    <w:p w14:paraId="4568AB2B" w14:textId="030588EB" w:rsidR="002567A0" w:rsidRPr="00D53E35" w:rsidRDefault="00AB2C4B" w:rsidP="002567A0">
      <w:pPr>
        <w:rPr>
          <w:rFonts w:ascii="Times New Roman" w:hAnsi="Times New Roman" w:cs="Times New Roman"/>
          <w:bCs/>
          <w:sz w:val="36"/>
          <w:szCs w:val="36"/>
        </w:rPr>
      </w:pPr>
      <w:r w:rsidRPr="00D53E35">
        <w:rPr>
          <w:rFonts w:ascii="Times New Roman" w:hAnsi="Times New Roman" w:cs="Times New Roman"/>
          <w:bCs/>
          <w:sz w:val="36"/>
          <w:szCs w:val="36"/>
        </w:rPr>
        <w:t>5. Issue &amp; Return Books</w:t>
      </w:r>
    </w:p>
    <w:p w14:paraId="3D219C36" w14:textId="03CF7CD7" w:rsidR="00AB2C4B" w:rsidRPr="00C049D3" w:rsidRDefault="00AB2C4B" w:rsidP="00AB2C4B">
      <w:pPr>
        <w:pStyle w:val="ListParagraph"/>
        <w:numPr>
          <w:ilvl w:val="0"/>
          <w:numId w:val="62"/>
        </w:numPr>
        <w:rPr>
          <w:rFonts w:ascii="Times New Roman" w:hAnsi="Times New Roman"/>
          <w:bCs/>
          <w:sz w:val="32"/>
          <w:szCs w:val="32"/>
        </w:rPr>
      </w:pPr>
      <w:r w:rsidRPr="00C049D3">
        <w:rPr>
          <w:rFonts w:ascii="Times New Roman" w:hAnsi="Times New Roman"/>
          <w:bCs/>
          <w:sz w:val="32"/>
          <w:szCs w:val="32"/>
        </w:rPr>
        <w:t xml:space="preserve">The </w:t>
      </w:r>
      <w:r w:rsidRPr="00C049D3">
        <w:rPr>
          <w:rFonts w:ascii="Times New Roman" w:hAnsi="Times New Roman"/>
          <w:b/>
          <w:bCs/>
          <w:sz w:val="32"/>
          <w:szCs w:val="32"/>
        </w:rPr>
        <w:t>admin issues books</w:t>
      </w:r>
      <w:r w:rsidRPr="00C049D3">
        <w:rPr>
          <w:rFonts w:ascii="Times New Roman" w:hAnsi="Times New Roman"/>
          <w:bCs/>
          <w:sz w:val="32"/>
          <w:szCs w:val="32"/>
        </w:rPr>
        <w:t xml:space="preserve"> to users after approving the borrow request.</w:t>
      </w:r>
    </w:p>
    <w:p w14:paraId="100A5B6D" w14:textId="27EA48A0" w:rsidR="00AB2C4B" w:rsidRPr="00C049D3" w:rsidRDefault="00AB2C4B" w:rsidP="00AB2C4B">
      <w:pPr>
        <w:pStyle w:val="ListParagraph"/>
        <w:numPr>
          <w:ilvl w:val="0"/>
          <w:numId w:val="62"/>
        </w:numPr>
        <w:rPr>
          <w:rFonts w:ascii="Times New Roman" w:hAnsi="Times New Roman"/>
          <w:bCs/>
          <w:sz w:val="32"/>
          <w:szCs w:val="32"/>
        </w:rPr>
      </w:pPr>
      <w:r w:rsidRPr="00C049D3">
        <w:rPr>
          <w:rFonts w:ascii="Times New Roman" w:hAnsi="Times New Roman"/>
          <w:b/>
          <w:bCs/>
          <w:sz w:val="32"/>
          <w:szCs w:val="32"/>
        </w:rPr>
        <w:t>Return books are recorded</w:t>
      </w:r>
      <w:r w:rsidRPr="00C049D3">
        <w:rPr>
          <w:rFonts w:ascii="Times New Roman" w:hAnsi="Times New Roman"/>
          <w:bCs/>
          <w:sz w:val="32"/>
          <w:szCs w:val="32"/>
        </w:rPr>
        <w:t>, and the system updates availability status accordingly.</w:t>
      </w:r>
    </w:p>
    <w:p w14:paraId="3468C859" w14:textId="77777777" w:rsidR="00D53E35" w:rsidRDefault="00D53E35" w:rsidP="002567A0">
      <w:pPr>
        <w:rPr>
          <w:rFonts w:ascii="Times New Roman" w:hAnsi="Times New Roman" w:cs="Times New Roman"/>
          <w:bCs/>
          <w:sz w:val="36"/>
          <w:szCs w:val="36"/>
        </w:rPr>
      </w:pPr>
    </w:p>
    <w:p w14:paraId="01F9B1A9" w14:textId="705CD51E" w:rsidR="00D335EB" w:rsidRDefault="00AB2C4B" w:rsidP="002567A0">
      <w:pPr>
        <w:rPr>
          <w:rFonts w:ascii="Times New Roman" w:hAnsi="Times New Roman" w:cs="Times New Roman"/>
          <w:bCs/>
          <w:sz w:val="36"/>
          <w:szCs w:val="36"/>
        </w:rPr>
      </w:pPr>
      <w:r w:rsidRPr="00D53E35">
        <w:rPr>
          <w:rFonts w:ascii="Times New Roman" w:hAnsi="Times New Roman" w:cs="Times New Roman"/>
          <w:bCs/>
          <w:sz w:val="36"/>
          <w:szCs w:val="36"/>
        </w:rPr>
        <w:t>6. Fine Management</w:t>
      </w:r>
    </w:p>
    <w:p w14:paraId="7B491820" w14:textId="77777777" w:rsidR="00E41E97" w:rsidRDefault="00E41E97" w:rsidP="002567A0">
      <w:pPr>
        <w:rPr>
          <w:rFonts w:ascii="Times New Roman" w:hAnsi="Times New Roman" w:cs="Times New Roman"/>
          <w:bCs/>
          <w:sz w:val="36"/>
          <w:szCs w:val="36"/>
        </w:rPr>
      </w:pPr>
    </w:p>
    <w:p w14:paraId="7D9F528E" w14:textId="77777777" w:rsidR="00CC32DB" w:rsidRPr="00D53E35" w:rsidRDefault="00CC32DB" w:rsidP="002567A0">
      <w:pPr>
        <w:rPr>
          <w:rFonts w:ascii="Times New Roman" w:hAnsi="Times New Roman" w:cs="Times New Roman"/>
          <w:bCs/>
          <w:sz w:val="36"/>
          <w:szCs w:val="36"/>
        </w:rPr>
      </w:pPr>
    </w:p>
    <w:p w14:paraId="4A720680" w14:textId="05418BA0" w:rsidR="00AB2C4B" w:rsidRPr="00D53E35" w:rsidRDefault="00AB2C4B" w:rsidP="00AB2C4B">
      <w:pPr>
        <w:rPr>
          <w:rFonts w:ascii="Times New Roman" w:hAnsi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bCs/>
          <w:sz w:val="36"/>
          <w:szCs w:val="36"/>
        </w:rPr>
        <w:lastRenderedPageBreak/>
        <w:t xml:space="preserve">   </w:t>
      </w:r>
      <w:r w:rsidRPr="00D53E35">
        <w:rPr>
          <w:rFonts w:ascii="Times New Roman" w:hAnsi="Times New Roman"/>
          <w:sz w:val="36"/>
          <w:szCs w:val="36"/>
          <w:lang w:val="en-IN"/>
        </w:rPr>
        <w:t>Defaulter List</w:t>
      </w:r>
    </w:p>
    <w:p w14:paraId="13702B7A" w14:textId="508C0112" w:rsidR="00AB2C4B" w:rsidRPr="00A70BC5" w:rsidRDefault="00AC6E8B" w:rsidP="00AB2C4B">
      <w:pPr>
        <w:numPr>
          <w:ilvl w:val="0"/>
          <w:numId w:val="63"/>
        </w:numPr>
        <w:tabs>
          <w:tab w:val="num" w:pos="720"/>
        </w:tabs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</w:rPr>
        <w:t xml:space="preserve">A </w:t>
      </w:r>
      <w:r w:rsidRPr="00A70BC5">
        <w:rPr>
          <w:rFonts w:ascii="Times New Roman" w:hAnsi="Times New Roman" w:cs="Times New Roman"/>
          <w:b/>
          <w:bCs/>
          <w:sz w:val="32"/>
          <w:szCs w:val="32"/>
        </w:rPr>
        <w:t>defaulter list is generated</w:t>
      </w:r>
      <w:r w:rsidRPr="00A70BC5">
        <w:rPr>
          <w:rFonts w:ascii="Times New Roman" w:hAnsi="Times New Roman" w:cs="Times New Roman"/>
          <w:bCs/>
          <w:sz w:val="32"/>
          <w:szCs w:val="32"/>
        </w:rPr>
        <w:t xml:space="preserve"> for users who </w:t>
      </w:r>
      <w:r w:rsidRPr="00A70BC5">
        <w:rPr>
          <w:rFonts w:ascii="Times New Roman" w:hAnsi="Times New Roman" w:cs="Times New Roman"/>
          <w:b/>
          <w:bCs/>
          <w:sz w:val="32"/>
          <w:szCs w:val="32"/>
        </w:rPr>
        <w:t>fail to return books within 15 days.</w:t>
      </w:r>
    </w:p>
    <w:p w14:paraId="789518BF" w14:textId="12FC8158" w:rsidR="00AC6E8B" w:rsidRPr="00A70BC5" w:rsidRDefault="00AC6E8B" w:rsidP="00AB2C4B">
      <w:pPr>
        <w:numPr>
          <w:ilvl w:val="0"/>
          <w:numId w:val="63"/>
        </w:numPr>
        <w:tabs>
          <w:tab w:val="num" w:pos="720"/>
        </w:tabs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</w:rPr>
        <w:t xml:space="preserve">The </w:t>
      </w:r>
      <w:r w:rsidRPr="00A70BC5">
        <w:rPr>
          <w:rFonts w:ascii="Times New Roman" w:hAnsi="Times New Roman" w:cs="Times New Roman"/>
          <w:b/>
          <w:bCs/>
          <w:sz w:val="32"/>
          <w:szCs w:val="32"/>
        </w:rPr>
        <w:t>fine amount is calculated automatically</w:t>
      </w:r>
      <w:r w:rsidRPr="00A70BC5">
        <w:rPr>
          <w:rFonts w:ascii="Times New Roman" w:hAnsi="Times New Roman" w:cs="Times New Roman"/>
          <w:bCs/>
          <w:sz w:val="32"/>
          <w:szCs w:val="32"/>
        </w:rPr>
        <w:t xml:space="preserve"> based on overdue days.</w:t>
      </w:r>
    </w:p>
    <w:p w14:paraId="2365CCE8" w14:textId="77777777" w:rsidR="00A70BC5" w:rsidRPr="00A70BC5" w:rsidRDefault="00A70BC5" w:rsidP="00A70BC5">
      <w:pPr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75216646" w14:textId="77777777" w:rsidR="00780837" w:rsidRPr="00D53E35" w:rsidRDefault="00780837" w:rsidP="0078083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7. Reports &amp; Analytics</w:t>
      </w:r>
    </w:p>
    <w:p w14:paraId="1D5D8A83" w14:textId="6D36C826" w:rsidR="00780837" w:rsidRPr="00D53E35" w:rsidRDefault="00780837" w:rsidP="0078083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 xml:space="preserve">   View Issued Books</w:t>
      </w:r>
    </w:p>
    <w:p w14:paraId="28977977" w14:textId="77777777" w:rsidR="00780837" w:rsidRPr="00A70BC5" w:rsidRDefault="00780837" w:rsidP="00780837">
      <w:pPr>
        <w:numPr>
          <w:ilvl w:val="0"/>
          <w:numId w:val="64"/>
        </w:numPr>
        <w:tabs>
          <w:tab w:val="num" w:pos="720"/>
        </w:tabs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The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admin can view a list of issued books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and check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due dates and return status.</w:t>
      </w:r>
    </w:p>
    <w:p w14:paraId="561B94B5" w14:textId="74CFBD64" w:rsidR="00780837" w:rsidRPr="00D53E35" w:rsidRDefault="00780837" w:rsidP="0078083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 xml:space="preserve">  </w:t>
      </w:r>
      <w:r w:rsidR="00AB338D" w:rsidRPr="00D53E35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D53E35">
        <w:rPr>
          <w:rFonts w:ascii="Times New Roman" w:hAnsi="Times New Roman" w:cs="Times New Roman"/>
          <w:sz w:val="36"/>
          <w:szCs w:val="36"/>
          <w:lang w:val="en-IN"/>
        </w:rPr>
        <w:t>Fine Collection Report</w:t>
      </w:r>
    </w:p>
    <w:p w14:paraId="7B24D2B8" w14:textId="77777777" w:rsidR="00780837" w:rsidRPr="00A70BC5" w:rsidRDefault="00780837" w:rsidP="00780837">
      <w:pPr>
        <w:numPr>
          <w:ilvl w:val="0"/>
          <w:numId w:val="65"/>
        </w:numPr>
        <w:tabs>
          <w:tab w:val="num" w:pos="720"/>
        </w:tabs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This report provides a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detailed summary of fines collected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from late returns.</w:t>
      </w:r>
    </w:p>
    <w:p w14:paraId="4EB4DD6C" w14:textId="60A18EFA" w:rsidR="00780837" w:rsidRPr="00D53E35" w:rsidRDefault="00AB338D" w:rsidP="0078083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780837"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780837" w:rsidRPr="00D53E35">
        <w:rPr>
          <w:rFonts w:ascii="Times New Roman" w:hAnsi="Times New Roman" w:cs="Times New Roman"/>
          <w:sz w:val="36"/>
          <w:szCs w:val="36"/>
          <w:lang w:val="en-IN"/>
        </w:rPr>
        <w:t>Defaulter Report</w:t>
      </w:r>
    </w:p>
    <w:p w14:paraId="0FA70EAF" w14:textId="59E3A11C" w:rsidR="00D335EB" w:rsidRPr="00A70BC5" w:rsidRDefault="00780837" w:rsidP="002567A0">
      <w:pPr>
        <w:numPr>
          <w:ilvl w:val="0"/>
          <w:numId w:val="66"/>
        </w:numPr>
        <w:tabs>
          <w:tab w:val="num" w:pos="720"/>
        </w:tabs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The admin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generate a defaulter list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of students who have pending fines.</w:t>
      </w:r>
    </w:p>
    <w:p w14:paraId="3086A986" w14:textId="77777777" w:rsidR="00A70BC5" w:rsidRPr="00D53E35" w:rsidRDefault="00A70BC5" w:rsidP="00A70BC5">
      <w:pPr>
        <w:ind w:left="1069"/>
        <w:rPr>
          <w:rFonts w:ascii="Times New Roman" w:hAnsi="Times New Roman" w:cs="Times New Roman"/>
          <w:bCs/>
          <w:sz w:val="36"/>
          <w:szCs w:val="36"/>
          <w:lang w:val="en-IN"/>
        </w:rPr>
      </w:pPr>
    </w:p>
    <w:p w14:paraId="117A3FBA" w14:textId="77777777" w:rsidR="009162DE" w:rsidRPr="00D53E35" w:rsidRDefault="009162DE" w:rsidP="009162DE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8. Authentication &amp; Authorization</w:t>
      </w:r>
    </w:p>
    <w:p w14:paraId="19EB747A" w14:textId="77777777" w:rsidR="009162DE" w:rsidRPr="00A70BC5" w:rsidRDefault="009162DE" w:rsidP="009162DE">
      <w:pPr>
        <w:numPr>
          <w:ilvl w:val="0"/>
          <w:numId w:val="67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>The system includes a secure login for both admin and users.</w:t>
      </w:r>
    </w:p>
    <w:p w14:paraId="325E3AFA" w14:textId="3E7679AE" w:rsidR="00427BD1" w:rsidRPr="00A70BC5" w:rsidRDefault="009162DE" w:rsidP="00427BD1">
      <w:pPr>
        <w:numPr>
          <w:ilvl w:val="0"/>
          <w:numId w:val="67"/>
        </w:numPr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>The admin has higher access permissions, while users can only access their own data.</w:t>
      </w:r>
    </w:p>
    <w:p w14:paraId="3932830A" w14:textId="77777777" w:rsidR="00D53E35" w:rsidRDefault="00D53E35" w:rsidP="00D53E35">
      <w:pPr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1000E1B2" w14:textId="77777777" w:rsidR="00D53E35" w:rsidRDefault="00D53E35" w:rsidP="00D53E35">
      <w:pPr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69F73703" w14:textId="77777777" w:rsidR="00D53E35" w:rsidRPr="00427BD1" w:rsidRDefault="00D53E35" w:rsidP="00D53E35">
      <w:pPr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64094DD4" w14:textId="77777777" w:rsidR="00427BD1" w:rsidRPr="00D53E35" w:rsidRDefault="00427BD1" w:rsidP="00427BD1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b/>
          <w:bCs/>
          <w:sz w:val="36"/>
          <w:szCs w:val="36"/>
          <w:lang w:val="en-IN"/>
        </w:rPr>
        <w:t>User Functionalities</w:t>
      </w:r>
    </w:p>
    <w:p w14:paraId="53FBA305" w14:textId="77777777" w:rsidR="00427BD1" w:rsidRPr="00D53E35" w:rsidRDefault="00427BD1" w:rsidP="00427BD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1. New User Registration</w:t>
      </w:r>
    </w:p>
    <w:p w14:paraId="77A9CAF5" w14:textId="77777777" w:rsidR="00427BD1" w:rsidRPr="00A70BC5" w:rsidRDefault="00427BD1" w:rsidP="00427BD1">
      <w:pPr>
        <w:numPr>
          <w:ilvl w:val="0"/>
          <w:numId w:val="78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Users (students and staff) can register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by providing their details.</w:t>
      </w:r>
    </w:p>
    <w:p w14:paraId="47DC1888" w14:textId="77777777" w:rsidR="00427BD1" w:rsidRPr="00A70BC5" w:rsidRDefault="00427BD1" w:rsidP="00427BD1">
      <w:pPr>
        <w:numPr>
          <w:ilvl w:val="0"/>
          <w:numId w:val="78"/>
        </w:numPr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After successful registration, they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log in and access the system.</w:t>
      </w:r>
    </w:p>
    <w:p w14:paraId="0EE7CF3B" w14:textId="77777777" w:rsidR="00A70BC5" w:rsidRPr="00A70BC5" w:rsidRDefault="00A70BC5" w:rsidP="00A70BC5">
      <w:pPr>
        <w:ind w:left="720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61A5F93D" w14:textId="77777777" w:rsidR="00427BD1" w:rsidRPr="00D53E35" w:rsidRDefault="00427BD1" w:rsidP="00C531E2">
      <w:pPr>
        <w:spacing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2. User Login</w:t>
      </w:r>
    </w:p>
    <w:p w14:paraId="37577F37" w14:textId="77777777" w:rsidR="00427BD1" w:rsidRPr="00A70BC5" w:rsidRDefault="00427BD1" w:rsidP="00427BD1">
      <w:pPr>
        <w:numPr>
          <w:ilvl w:val="0"/>
          <w:numId w:val="79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log in using their email and password.</w:t>
      </w:r>
    </w:p>
    <w:p w14:paraId="6FBBFC7E" w14:textId="4D3929F4" w:rsidR="00C531E2" w:rsidRDefault="00427BD1" w:rsidP="00C531E2">
      <w:pPr>
        <w:numPr>
          <w:ilvl w:val="0"/>
          <w:numId w:val="79"/>
        </w:numPr>
        <w:spacing w:line="240" w:lineRule="auto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>The system verifies the credentials before allowing access.</w:t>
      </w:r>
    </w:p>
    <w:p w14:paraId="6FEB6771" w14:textId="77777777" w:rsidR="00A70BC5" w:rsidRPr="00A70BC5" w:rsidRDefault="00A70BC5" w:rsidP="00A70BC5">
      <w:pPr>
        <w:spacing w:line="240" w:lineRule="auto"/>
        <w:ind w:left="720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1F518BA7" w14:textId="77777777" w:rsidR="00427BD1" w:rsidRPr="00D53E35" w:rsidRDefault="00427BD1" w:rsidP="00427BD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3. Search Books</w:t>
      </w:r>
    </w:p>
    <w:p w14:paraId="14E205C2" w14:textId="17D97188" w:rsidR="00427BD1" w:rsidRDefault="00427BD1" w:rsidP="00427BD1">
      <w:pPr>
        <w:numPr>
          <w:ilvl w:val="0"/>
          <w:numId w:val="80"/>
        </w:numPr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search books by title, author, or category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to find the required books.</w:t>
      </w:r>
    </w:p>
    <w:p w14:paraId="659237EF" w14:textId="77777777" w:rsidR="00A70BC5" w:rsidRPr="00A70BC5" w:rsidRDefault="00A70BC5" w:rsidP="00A70BC5">
      <w:pPr>
        <w:ind w:left="720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3E039C6C" w14:textId="77777777" w:rsidR="00427BD1" w:rsidRPr="00D53E35" w:rsidRDefault="00427BD1" w:rsidP="00C531E2">
      <w:pPr>
        <w:spacing w:after="0"/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4. Borrow Books</w:t>
      </w:r>
    </w:p>
    <w:p w14:paraId="2B94B6E0" w14:textId="77777777" w:rsidR="00427BD1" w:rsidRPr="00A70BC5" w:rsidRDefault="00427BD1" w:rsidP="00C531E2">
      <w:pPr>
        <w:numPr>
          <w:ilvl w:val="0"/>
          <w:numId w:val="81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request to borrow books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through the system.</w:t>
      </w:r>
    </w:p>
    <w:p w14:paraId="260CAD2B" w14:textId="6FA0194B" w:rsidR="00427BD1" w:rsidRPr="00A70BC5" w:rsidRDefault="00427BD1" w:rsidP="00C531E2">
      <w:pPr>
        <w:numPr>
          <w:ilvl w:val="0"/>
          <w:numId w:val="81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The admin approves/rejects requests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based on book availability.</w:t>
      </w:r>
    </w:p>
    <w:p w14:paraId="61F65480" w14:textId="77777777" w:rsidR="00C531E2" w:rsidRDefault="00C531E2" w:rsidP="00C531E2">
      <w:pPr>
        <w:spacing w:after="0"/>
        <w:rPr>
          <w:rFonts w:ascii="Times New Roman" w:hAnsi="Times New Roman" w:cs="Times New Roman"/>
          <w:bCs/>
          <w:sz w:val="40"/>
          <w:szCs w:val="40"/>
          <w:lang w:val="en-IN"/>
        </w:rPr>
      </w:pPr>
    </w:p>
    <w:p w14:paraId="3711A4A9" w14:textId="77777777" w:rsidR="00D53E35" w:rsidRPr="00427BD1" w:rsidRDefault="00D53E35" w:rsidP="00C531E2">
      <w:pPr>
        <w:spacing w:after="0"/>
        <w:rPr>
          <w:rFonts w:ascii="Times New Roman" w:hAnsi="Times New Roman" w:cs="Times New Roman"/>
          <w:bCs/>
          <w:sz w:val="40"/>
          <w:szCs w:val="40"/>
          <w:lang w:val="en-IN"/>
        </w:rPr>
      </w:pPr>
    </w:p>
    <w:p w14:paraId="4F5C21D7" w14:textId="77777777" w:rsidR="00427BD1" w:rsidRPr="00D53E35" w:rsidRDefault="00427BD1" w:rsidP="00427BD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5. View Issued Books</w:t>
      </w:r>
    </w:p>
    <w:p w14:paraId="1C8B1012" w14:textId="77777777" w:rsidR="00427BD1" w:rsidRPr="00A70BC5" w:rsidRDefault="00427BD1" w:rsidP="00C531E2">
      <w:pPr>
        <w:numPr>
          <w:ilvl w:val="0"/>
          <w:numId w:val="82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see the list of books issued to them</w:t>
      </w: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 along with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due dates.</w:t>
      </w:r>
    </w:p>
    <w:p w14:paraId="735AFB31" w14:textId="77777777" w:rsidR="00A70BC5" w:rsidRPr="00A70BC5" w:rsidRDefault="00A70BC5" w:rsidP="00A70BC5">
      <w:p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</w:p>
    <w:p w14:paraId="1DF449A6" w14:textId="42148F30" w:rsidR="00427BD1" w:rsidRPr="00D53E35" w:rsidRDefault="00427BD1" w:rsidP="00427BD1">
      <w:pPr>
        <w:rPr>
          <w:rFonts w:ascii="Times New Roman" w:hAnsi="Times New Roman" w:cs="Times New Roman"/>
          <w:bCs/>
          <w:sz w:val="36"/>
          <w:szCs w:val="36"/>
          <w:lang w:val="en-IN"/>
        </w:rPr>
      </w:pPr>
    </w:p>
    <w:p w14:paraId="3FBA273E" w14:textId="77777777" w:rsidR="00427BD1" w:rsidRPr="00D53E35" w:rsidRDefault="00427BD1" w:rsidP="00427BD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6. Fine Payment</w:t>
      </w:r>
    </w:p>
    <w:p w14:paraId="6380495E" w14:textId="77777777" w:rsidR="00427BD1" w:rsidRPr="00A70BC5" w:rsidRDefault="00427BD1" w:rsidP="00C531E2">
      <w:pPr>
        <w:numPr>
          <w:ilvl w:val="0"/>
          <w:numId w:val="83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who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exceed the due date of 15 days are fined.</w:t>
      </w:r>
    </w:p>
    <w:p w14:paraId="4B8B7ECD" w14:textId="77777777" w:rsidR="00427BD1" w:rsidRPr="00A70BC5" w:rsidRDefault="00427BD1" w:rsidP="00C531E2">
      <w:pPr>
        <w:numPr>
          <w:ilvl w:val="0"/>
          <w:numId w:val="83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The system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shows the pending fine amount.</w:t>
      </w:r>
    </w:p>
    <w:p w14:paraId="418C6EA4" w14:textId="2A91EE1E" w:rsidR="00427BD1" w:rsidRPr="00A70BC5" w:rsidRDefault="00427BD1" w:rsidP="00C531E2">
      <w:pPr>
        <w:numPr>
          <w:ilvl w:val="0"/>
          <w:numId w:val="83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A70BC5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Users can </w:t>
      </w:r>
      <w:r w:rsidRPr="00A70BC5">
        <w:rPr>
          <w:rFonts w:ascii="Times New Roman" w:hAnsi="Times New Roman" w:cs="Times New Roman"/>
          <w:b/>
          <w:bCs/>
          <w:sz w:val="32"/>
          <w:szCs w:val="32"/>
          <w:lang w:val="en-IN"/>
        </w:rPr>
        <w:t>pay fines manually.</w:t>
      </w:r>
    </w:p>
    <w:p w14:paraId="437D6032" w14:textId="6C4B35E4" w:rsidR="00427BD1" w:rsidRPr="00D53E35" w:rsidRDefault="00427BD1" w:rsidP="00427BD1">
      <w:pPr>
        <w:rPr>
          <w:rFonts w:ascii="Times New Roman" w:hAnsi="Times New Roman" w:cs="Times New Roman"/>
          <w:bCs/>
          <w:sz w:val="36"/>
          <w:szCs w:val="36"/>
          <w:lang w:val="en-IN"/>
        </w:rPr>
      </w:pPr>
    </w:p>
    <w:p w14:paraId="3BE0371B" w14:textId="77777777" w:rsidR="00427BD1" w:rsidRPr="00D53E35" w:rsidRDefault="00427BD1" w:rsidP="00427BD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D53E35">
        <w:rPr>
          <w:rFonts w:ascii="Times New Roman" w:hAnsi="Times New Roman" w:cs="Times New Roman"/>
          <w:sz w:val="36"/>
          <w:szCs w:val="36"/>
          <w:lang w:val="en-IN"/>
        </w:rPr>
        <w:t>7. Cancel Borrow Requests</w:t>
      </w:r>
    </w:p>
    <w:p w14:paraId="23AED197" w14:textId="77777777" w:rsidR="00427BD1" w:rsidRPr="00142D4E" w:rsidRDefault="00427BD1" w:rsidP="00C531E2">
      <w:pPr>
        <w:numPr>
          <w:ilvl w:val="0"/>
          <w:numId w:val="84"/>
        </w:numPr>
        <w:spacing w:after="0"/>
        <w:rPr>
          <w:rFonts w:ascii="Times New Roman" w:hAnsi="Times New Roman" w:cs="Times New Roman"/>
          <w:bCs/>
          <w:sz w:val="32"/>
          <w:szCs w:val="32"/>
          <w:lang w:val="en-IN"/>
        </w:rPr>
      </w:pPr>
      <w:r w:rsidRPr="00142D4E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If a </w:t>
      </w:r>
      <w:r w:rsidRPr="00142D4E">
        <w:rPr>
          <w:rFonts w:ascii="Times New Roman" w:hAnsi="Times New Roman" w:cs="Times New Roman"/>
          <w:b/>
          <w:bCs/>
          <w:sz w:val="32"/>
          <w:szCs w:val="32"/>
          <w:lang w:val="en-IN"/>
        </w:rPr>
        <w:t>borrow request is still pending</w:t>
      </w:r>
      <w:r w:rsidRPr="00142D4E">
        <w:rPr>
          <w:rFonts w:ascii="Times New Roman" w:hAnsi="Times New Roman" w:cs="Times New Roman"/>
          <w:bCs/>
          <w:sz w:val="32"/>
          <w:szCs w:val="32"/>
          <w:lang w:val="en-IN"/>
        </w:rPr>
        <w:t xml:space="preserve">, users can </w:t>
      </w:r>
      <w:r w:rsidRPr="00142D4E">
        <w:rPr>
          <w:rFonts w:ascii="Times New Roman" w:hAnsi="Times New Roman" w:cs="Times New Roman"/>
          <w:b/>
          <w:bCs/>
          <w:sz w:val="32"/>
          <w:szCs w:val="32"/>
          <w:lang w:val="en-IN"/>
        </w:rPr>
        <w:t>cancel it before approval.</w:t>
      </w:r>
    </w:p>
    <w:p w14:paraId="74A2E5ED" w14:textId="04AB4BFA" w:rsidR="0070493B" w:rsidRPr="0070493B" w:rsidRDefault="0070493B" w:rsidP="002567A0">
      <w:pPr>
        <w:rPr>
          <w:rFonts w:ascii="Times New Roman" w:hAnsi="Times New Roman" w:cs="Times New Roman"/>
          <w:bCs/>
          <w:sz w:val="40"/>
          <w:szCs w:val="40"/>
        </w:rPr>
      </w:pPr>
    </w:p>
    <w:p w14:paraId="23D72B8C" w14:textId="3DCF21F6" w:rsidR="00D335EB" w:rsidRPr="00D53E35" w:rsidRDefault="00C531E2" w:rsidP="002567A0">
      <w:pPr>
        <w:rPr>
          <w:rFonts w:ascii="Times New Roman" w:hAnsi="Times New Roman" w:cs="Times New Roman"/>
          <w:b/>
          <w:sz w:val="36"/>
          <w:szCs w:val="36"/>
        </w:rPr>
      </w:pPr>
      <w:r w:rsidRPr="00D53E35">
        <w:rPr>
          <w:rFonts w:ascii="Times New Roman" w:hAnsi="Times New Roman" w:cs="Times New Roman"/>
          <w:b/>
          <w:sz w:val="36"/>
          <w:szCs w:val="36"/>
        </w:rPr>
        <w:t>Future Enhancements:</w:t>
      </w:r>
    </w:p>
    <w:p w14:paraId="6B6FC33B" w14:textId="77777777" w:rsidR="00C531E2" w:rsidRPr="00D53E35" w:rsidRDefault="00C531E2" w:rsidP="00C531E2">
      <w:pPr>
        <w:pStyle w:val="ListParagraph"/>
        <w:numPr>
          <w:ilvl w:val="0"/>
          <w:numId w:val="87"/>
        </w:numPr>
        <w:spacing w:after="0"/>
        <w:rPr>
          <w:rFonts w:ascii="Times New Roman" w:hAnsi="Times New Roman"/>
          <w:sz w:val="36"/>
          <w:szCs w:val="36"/>
          <w:lang w:val="en-IN"/>
        </w:rPr>
      </w:pPr>
      <w:r w:rsidRPr="00D53E35">
        <w:rPr>
          <w:sz w:val="36"/>
          <w:szCs w:val="36"/>
        </w:rPr>
        <w:t>Due Date Notifications:</w:t>
      </w:r>
      <w:r w:rsidRPr="00D53E35">
        <w:rPr>
          <w:sz w:val="36"/>
          <w:szCs w:val="36"/>
          <w:lang w:val="en-IN"/>
        </w:rPr>
        <w:t xml:space="preserve"> </w:t>
      </w:r>
    </w:p>
    <w:p w14:paraId="714BCFE7" w14:textId="234D156F" w:rsidR="00C531E2" w:rsidRPr="00D53E35" w:rsidRDefault="00C531E2" w:rsidP="00C531E2">
      <w:pPr>
        <w:pStyle w:val="ListParagraph"/>
        <w:numPr>
          <w:ilvl w:val="1"/>
          <w:numId w:val="87"/>
        </w:numPr>
        <w:rPr>
          <w:rFonts w:ascii="Times New Roman" w:hAnsi="Times New Roman"/>
          <w:b/>
          <w:sz w:val="36"/>
          <w:szCs w:val="36"/>
        </w:rPr>
      </w:pPr>
      <w:r w:rsidRPr="00142D4E">
        <w:rPr>
          <w:rFonts w:ascii="Times New Roman" w:hAnsi="Times New Roman"/>
          <w:bCs/>
          <w:sz w:val="32"/>
          <w:szCs w:val="32"/>
        </w:rPr>
        <w:t xml:space="preserve">Send </w:t>
      </w:r>
      <w:r w:rsidRPr="00142D4E">
        <w:rPr>
          <w:rFonts w:ascii="Times New Roman" w:hAnsi="Times New Roman"/>
          <w:b/>
          <w:bCs/>
          <w:sz w:val="32"/>
          <w:szCs w:val="32"/>
        </w:rPr>
        <w:t>email and SMS reminders</w:t>
      </w:r>
      <w:r w:rsidRPr="00142D4E">
        <w:rPr>
          <w:rFonts w:ascii="Times New Roman" w:hAnsi="Times New Roman"/>
          <w:bCs/>
          <w:sz w:val="32"/>
          <w:szCs w:val="32"/>
        </w:rPr>
        <w:t xml:space="preserve"> for book return deadlines</w:t>
      </w:r>
      <w:r w:rsidRPr="00D53E35">
        <w:rPr>
          <w:rFonts w:ascii="Times New Roman" w:hAnsi="Times New Roman"/>
          <w:bCs/>
          <w:sz w:val="36"/>
          <w:szCs w:val="36"/>
        </w:rPr>
        <w:t>.</w:t>
      </w:r>
    </w:p>
    <w:p w14:paraId="7878BFD9" w14:textId="1683060E" w:rsidR="003A685F" w:rsidRPr="00D53E35" w:rsidRDefault="003A685F" w:rsidP="003A685F">
      <w:pPr>
        <w:pStyle w:val="ListParagraph"/>
        <w:numPr>
          <w:ilvl w:val="0"/>
          <w:numId w:val="87"/>
        </w:numPr>
        <w:rPr>
          <w:rFonts w:ascii="Times New Roman" w:hAnsi="Times New Roman"/>
          <w:sz w:val="36"/>
          <w:szCs w:val="36"/>
        </w:rPr>
      </w:pPr>
      <w:r w:rsidRPr="00D53E35">
        <w:rPr>
          <w:rFonts w:ascii="Times New Roman" w:hAnsi="Times New Roman"/>
          <w:sz w:val="36"/>
          <w:szCs w:val="36"/>
        </w:rPr>
        <w:t>Online Payment Integration:</w:t>
      </w:r>
    </w:p>
    <w:p w14:paraId="01BB5C53" w14:textId="126DC0D4" w:rsidR="009162DE" w:rsidRPr="00142D4E" w:rsidRDefault="003A685F" w:rsidP="003A685F">
      <w:pPr>
        <w:pStyle w:val="ListParagraph"/>
        <w:numPr>
          <w:ilvl w:val="1"/>
          <w:numId w:val="87"/>
        </w:numPr>
        <w:rPr>
          <w:rFonts w:ascii="Times New Roman" w:hAnsi="Times New Roman"/>
          <w:sz w:val="32"/>
          <w:szCs w:val="32"/>
        </w:rPr>
      </w:pPr>
      <w:r w:rsidRPr="00142D4E">
        <w:rPr>
          <w:rFonts w:ascii="Times New Roman" w:hAnsi="Times New Roman"/>
          <w:sz w:val="32"/>
          <w:szCs w:val="32"/>
        </w:rPr>
        <w:t xml:space="preserve">Automate </w:t>
      </w:r>
      <w:r w:rsidRPr="00142D4E">
        <w:rPr>
          <w:rFonts w:ascii="Times New Roman" w:hAnsi="Times New Roman"/>
          <w:b/>
          <w:bCs/>
          <w:sz w:val="32"/>
          <w:szCs w:val="32"/>
        </w:rPr>
        <w:t>fine payments</w:t>
      </w:r>
      <w:r w:rsidRPr="00142D4E">
        <w:rPr>
          <w:rFonts w:ascii="Times New Roman" w:hAnsi="Times New Roman"/>
          <w:sz w:val="32"/>
          <w:szCs w:val="32"/>
        </w:rPr>
        <w:t xml:space="preserve"> using </w:t>
      </w:r>
      <w:r w:rsidRPr="00142D4E">
        <w:rPr>
          <w:rFonts w:ascii="Times New Roman" w:hAnsi="Times New Roman"/>
          <w:b/>
          <w:bCs/>
          <w:sz w:val="32"/>
          <w:szCs w:val="32"/>
        </w:rPr>
        <w:t>payment gateways like Razorpay.</w:t>
      </w:r>
    </w:p>
    <w:p w14:paraId="02771A0B" w14:textId="77777777" w:rsidR="009162DE" w:rsidRDefault="009162DE" w:rsidP="00C5257B">
      <w:pPr>
        <w:pStyle w:val="ListParagraph"/>
        <w:suppressAutoHyphens w:val="0"/>
        <w:contextualSpacing/>
        <w:rPr>
          <w:sz w:val="32"/>
          <w:szCs w:val="32"/>
        </w:rPr>
      </w:pPr>
    </w:p>
    <w:p w14:paraId="76860E84" w14:textId="77777777" w:rsidR="00D53E35" w:rsidRDefault="00D53E35" w:rsidP="00C5257B">
      <w:pPr>
        <w:rPr>
          <w:sz w:val="56"/>
          <w:szCs w:val="56"/>
        </w:rPr>
      </w:pPr>
    </w:p>
    <w:p w14:paraId="22B1EA9F" w14:textId="77777777" w:rsidR="00142D4E" w:rsidRDefault="00142D4E" w:rsidP="00C5257B">
      <w:pPr>
        <w:rPr>
          <w:sz w:val="56"/>
          <w:szCs w:val="56"/>
        </w:rPr>
      </w:pPr>
    </w:p>
    <w:p w14:paraId="5A98A2E9" w14:textId="423394EA" w:rsidR="00801513" w:rsidRPr="00801513" w:rsidRDefault="00D25646" w:rsidP="00C5257B">
      <w:pPr>
        <w:rPr>
          <w:sz w:val="36"/>
          <w:szCs w:val="36"/>
        </w:rPr>
      </w:pPr>
      <w:r w:rsidRPr="00882EC1">
        <w:rPr>
          <w:noProof/>
          <w:sz w:val="56"/>
          <w:szCs w:val="56"/>
          <w:lang w:val="en-IN"/>
        </w:rPr>
        <w:lastRenderedPageBreak/>
        <w:drawing>
          <wp:anchor distT="0" distB="0" distL="114300" distR="114300" simplePos="0" relativeHeight="251651584" behindDoc="0" locked="0" layoutInCell="1" allowOverlap="1" wp14:anchorId="66776E3F" wp14:editId="714CF8C1">
            <wp:simplePos x="0" y="0"/>
            <wp:positionH relativeFrom="column">
              <wp:posOffset>-703580</wp:posOffset>
            </wp:positionH>
            <wp:positionV relativeFrom="page">
              <wp:posOffset>1504950</wp:posOffset>
            </wp:positionV>
            <wp:extent cx="6769100" cy="4742815"/>
            <wp:effectExtent l="0" t="0" r="0" b="0"/>
            <wp:wrapSquare wrapText="bothSides"/>
            <wp:docPr id="1187456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74F">
        <w:rPr>
          <w:sz w:val="36"/>
          <w:szCs w:val="36"/>
        </w:rPr>
        <w:t>ER Diagram:</w:t>
      </w:r>
    </w:p>
    <w:p w14:paraId="43BA98EF" w14:textId="26631544" w:rsidR="00801513" w:rsidRDefault="00801513" w:rsidP="00801513">
      <w:pPr>
        <w:shd w:val="clear" w:color="auto" w:fill="FFFFFF" w:themeFill="background1"/>
        <w:rPr>
          <w:sz w:val="56"/>
          <w:szCs w:val="56"/>
        </w:rPr>
      </w:pPr>
    </w:p>
    <w:p w14:paraId="0ECD5BA1" w14:textId="46C95849" w:rsidR="00882EC1" w:rsidRPr="00882EC1" w:rsidRDefault="00882EC1" w:rsidP="00D1684F">
      <w:pPr>
        <w:jc w:val="center"/>
        <w:rPr>
          <w:sz w:val="56"/>
          <w:szCs w:val="56"/>
          <w:lang w:val="en-IN"/>
        </w:rPr>
      </w:pPr>
    </w:p>
    <w:p w14:paraId="531B0563" w14:textId="4BF4BAB3" w:rsidR="00801513" w:rsidRPr="00801513" w:rsidRDefault="00801513" w:rsidP="00801513">
      <w:pPr>
        <w:rPr>
          <w:sz w:val="56"/>
          <w:szCs w:val="56"/>
          <w:lang w:val="en-IN"/>
        </w:rPr>
      </w:pPr>
    </w:p>
    <w:p w14:paraId="10C56FDD" w14:textId="77777777" w:rsidR="00801513" w:rsidRDefault="00801513" w:rsidP="00C5257B">
      <w:pPr>
        <w:rPr>
          <w:sz w:val="56"/>
          <w:szCs w:val="56"/>
        </w:rPr>
      </w:pPr>
    </w:p>
    <w:p w14:paraId="1961B4E9" w14:textId="519400F3" w:rsidR="00C5257B" w:rsidRDefault="00C5257B" w:rsidP="00D44328">
      <w:pPr>
        <w:jc w:val="center"/>
        <w:rPr>
          <w:sz w:val="56"/>
          <w:szCs w:val="56"/>
        </w:rPr>
      </w:pPr>
      <w:r w:rsidRPr="007047BC">
        <w:rPr>
          <w:sz w:val="56"/>
          <w:szCs w:val="56"/>
        </w:rPr>
        <w:lastRenderedPageBreak/>
        <w:t xml:space="preserve">Data </w:t>
      </w:r>
      <w:r w:rsidR="00B726E2" w:rsidRPr="007047BC">
        <w:rPr>
          <w:sz w:val="56"/>
          <w:szCs w:val="56"/>
        </w:rPr>
        <w:t>Dictionary</w:t>
      </w:r>
    </w:p>
    <w:p w14:paraId="7FE48D06" w14:textId="77777777" w:rsidR="006C05B1" w:rsidRDefault="006C05B1" w:rsidP="00D44328">
      <w:pPr>
        <w:jc w:val="center"/>
        <w:rPr>
          <w:sz w:val="56"/>
          <w:szCs w:val="56"/>
        </w:rPr>
      </w:pPr>
    </w:p>
    <w:p w14:paraId="58030DEB" w14:textId="77777777" w:rsidR="006C05B1" w:rsidRPr="007047BC" w:rsidRDefault="006C05B1" w:rsidP="00D44328">
      <w:pPr>
        <w:jc w:val="center"/>
        <w:rPr>
          <w:sz w:val="56"/>
          <w:szCs w:val="56"/>
        </w:rPr>
      </w:pPr>
    </w:p>
    <w:p w14:paraId="546607AA" w14:textId="77777777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Admin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1915"/>
        <w:gridCol w:w="1916"/>
      </w:tblGrid>
      <w:tr w:rsidR="00C5257B" w:rsidRPr="00753ECE" w14:paraId="0A29CC7D" w14:textId="77777777" w:rsidTr="008866B5">
        <w:tc>
          <w:tcPr>
            <w:tcW w:w="959" w:type="dxa"/>
            <w:shd w:val="clear" w:color="auto" w:fill="auto"/>
          </w:tcPr>
          <w:p w14:paraId="6940E75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Sr.no</w:t>
            </w:r>
          </w:p>
        </w:tc>
        <w:tc>
          <w:tcPr>
            <w:tcW w:w="2871" w:type="dxa"/>
            <w:shd w:val="clear" w:color="auto" w:fill="auto"/>
          </w:tcPr>
          <w:p w14:paraId="79F8B61F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Column name</w:t>
            </w:r>
          </w:p>
        </w:tc>
        <w:tc>
          <w:tcPr>
            <w:tcW w:w="1915" w:type="dxa"/>
            <w:shd w:val="clear" w:color="auto" w:fill="auto"/>
          </w:tcPr>
          <w:p w14:paraId="556FAD3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Data type</w:t>
            </w:r>
          </w:p>
        </w:tc>
        <w:tc>
          <w:tcPr>
            <w:tcW w:w="1915" w:type="dxa"/>
            <w:shd w:val="clear" w:color="auto" w:fill="auto"/>
          </w:tcPr>
          <w:p w14:paraId="3854C47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constraints</w:t>
            </w:r>
          </w:p>
        </w:tc>
        <w:tc>
          <w:tcPr>
            <w:tcW w:w="1916" w:type="dxa"/>
            <w:shd w:val="clear" w:color="auto" w:fill="auto"/>
          </w:tcPr>
          <w:p w14:paraId="2701C68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description</w:t>
            </w:r>
          </w:p>
        </w:tc>
      </w:tr>
      <w:tr w:rsidR="00C5257B" w:rsidRPr="00753ECE" w14:paraId="7612CE33" w14:textId="77777777" w:rsidTr="008866B5">
        <w:tc>
          <w:tcPr>
            <w:tcW w:w="959" w:type="dxa"/>
            <w:shd w:val="clear" w:color="auto" w:fill="auto"/>
          </w:tcPr>
          <w:p w14:paraId="009687A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2871" w:type="dxa"/>
            <w:shd w:val="clear" w:color="auto" w:fill="auto"/>
          </w:tcPr>
          <w:p w14:paraId="29DF5DB3" w14:textId="18A1FE33" w:rsidR="00C5257B" w:rsidRPr="00AA598E" w:rsidRDefault="008866B5" w:rsidP="00C5257B">
            <w:pPr>
              <w:rPr>
                <w:rFonts w:eastAsia="Calibri"/>
                <w:sz w:val="28"/>
                <w:szCs w:val="28"/>
              </w:rPr>
            </w:pPr>
            <w:r w:rsidRPr="008866B5">
              <w:rPr>
                <w:rFonts w:eastAsia="Calibri"/>
                <w:sz w:val="28"/>
                <w:szCs w:val="28"/>
              </w:rPr>
              <w:t>admin_id</w:t>
            </w:r>
          </w:p>
        </w:tc>
        <w:tc>
          <w:tcPr>
            <w:tcW w:w="1915" w:type="dxa"/>
            <w:shd w:val="clear" w:color="auto" w:fill="auto"/>
          </w:tcPr>
          <w:p w14:paraId="791A66CE" w14:textId="3CD9EC13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</w:t>
            </w:r>
            <w:r w:rsidR="008866B5">
              <w:rPr>
                <w:rFonts w:eastAsia="Calibri"/>
                <w:sz w:val="28"/>
                <w:szCs w:val="28"/>
              </w:rPr>
              <w:t xml:space="preserve"> (</w:t>
            </w:r>
            <w:r w:rsidR="00EA1094">
              <w:rPr>
                <w:rFonts w:eastAsia="Calibri"/>
                <w:sz w:val="28"/>
                <w:szCs w:val="28"/>
              </w:rPr>
              <w:t>11)</w:t>
            </w:r>
          </w:p>
        </w:tc>
        <w:tc>
          <w:tcPr>
            <w:tcW w:w="1915" w:type="dxa"/>
            <w:shd w:val="clear" w:color="auto" w:fill="auto"/>
          </w:tcPr>
          <w:p w14:paraId="04E6DCD2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1916" w:type="dxa"/>
            <w:shd w:val="clear" w:color="auto" w:fill="auto"/>
          </w:tcPr>
          <w:p w14:paraId="27B2166B" w14:textId="6833B82B" w:rsidR="00C5257B" w:rsidRPr="00FA0AB9" w:rsidRDefault="000E2B1A" w:rsidP="00C5257B">
            <w:pPr>
              <w:rPr>
                <w:rFonts w:eastAsia="Calibri"/>
                <w:sz w:val="20"/>
                <w:szCs w:val="20"/>
              </w:rPr>
            </w:pPr>
            <w:r w:rsidRPr="00FA0AB9">
              <w:rPr>
                <w:rFonts w:eastAsia="Calibri"/>
                <w:sz w:val="20"/>
                <w:szCs w:val="20"/>
              </w:rPr>
              <w:t>Unique ID for admin</w:t>
            </w:r>
          </w:p>
        </w:tc>
      </w:tr>
      <w:tr w:rsidR="00C5257B" w:rsidRPr="00753ECE" w14:paraId="166B2B1C" w14:textId="77777777" w:rsidTr="008866B5">
        <w:tc>
          <w:tcPr>
            <w:tcW w:w="959" w:type="dxa"/>
            <w:shd w:val="clear" w:color="auto" w:fill="auto"/>
          </w:tcPr>
          <w:p w14:paraId="4A7D77B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2871" w:type="dxa"/>
            <w:shd w:val="clear" w:color="auto" w:fill="auto"/>
          </w:tcPr>
          <w:p w14:paraId="4A672EDA" w14:textId="77777777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Email</w:t>
            </w:r>
          </w:p>
        </w:tc>
        <w:tc>
          <w:tcPr>
            <w:tcW w:w="1915" w:type="dxa"/>
            <w:shd w:val="clear" w:color="auto" w:fill="auto"/>
          </w:tcPr>
          <w:p w14:paraId="737D4CF0" w14:textId="16ED8930" w:rsidR="00C5257B" w:rsidRPr="00FA0AB9" w:rsidRDefault="000E2B1A" w:rsidP="00C5257B">
            <w:pPr>
              <w:rPr>
                <w:rFonts w:eastAsia="Calibri"/>
                <w:sz w:val="24"/>
                <w:szCs w:val="24"/>
              </w:rPr>
            </w:pPr>
            <w:r w:rsidRPr="003111F1">
              <w:rPr>
                <w:rFonts w:eastAsia="Calibri"/>
                <w:sz w:val="28"/>
                <w:szCs w:val="28"/>
              </w:rPr>
              <w:t>V</w:t>
            </w:r>
            <w:r w:rsidR="00F9306A" w:rsidRPr="003111F1">
              <w:rPr>
                <w:rFonts w:eastAsia="Calibri"/>
                <w:sz w:val="28"/>
                <w:szCs w:val="28"/>
              </w:rPr>
              <w:t>archar</w:t>
            </w:r>
            <w:r w:rsidR="00FA0AB9" w:rsidRPr="00FA0AB9">
              <w:rPr>
                <w:rFonts w:eastAsia="Calibri"/>
                <w:sz w:val="24"/>
                <w:szCs w:val="24"/>
              </w:rPr>
              <w:t xml:space="preserve"> </w:t>
            </w:r>
            <w:r w:rsidRPr="00FA0AB9">
              <w:rPr>
                <w:rFonts w:eastAsia="Calibri"/>
                <w:sz w:val="24"/>
                <w:szCs w:val="24"/>
              </w:rPr>
              <w:t>(100)</w:t>
            </w:r>
          </w:p>
        </w:tc>
        <w:tc>
          <w:tcPr>
            <w:tcW w:w="1915" w:type="dxa"/>
            <w:shd w:val="clear" w:color="auto" w:fill="auto"/>
          </w:tcPr>
          <w:p w14:paraId="28FD9B09" w14:textId="493F314F" w:rsidR="00C5257B" w:rsidRPr="00FA0AB9" w:rsidRDefault="001D7998" w:rsidP="00C5257B">
            <w:pPr>
              <w:rPr>
                <w:rFonts w:eastAsia="Calibri"/>
                <w:sz w:val="20"/>
                <w:szCs w:val="20"/>
              </w:rPr>
            </w:pPr>
            <w:r w:rsidRPr="00FA0AB9">
              <w:rPr>
                <w:rFonts w:eastAsia="Calibri"/>
                <w:sz w:val="20"/>
                <w:szCs w:val="20"/>
              </w:rPr>
              <w:t>UNIQUE, NOT NULL</w:t>
            </w:r>
          </w:p>
        </w:tc>
        <w:tc>
          <w:tcPr>
            <w:tcW w:w="1916" w:type="dxa"/>
            <w:shd w:val="clear" w:color="auto" w:fill="auto"/>
          </w:tcPr>
          <w:p w14:paraId="243167E3" w14:textId="6406F292" w:rsidR="00C5257B" w:rsidRPr="00AA598E" w:rsidRDefault="00271C2B" w:rsidP="00C5257B">
            <w:pPr>
              <w:rPr>
                <w:rFonts w:eastAsia="Calibri"/>
                <w:sz w:val="28"/>
                <w:szCs w:val="28"/>
              </w:rPr>
            </w:pPr>
            <w:r w:rsidRPr="00271C2B">
              <w:rPr>
                <w:rFonts w:eastAsia="Calibri"/>
                <w:sz w:val="28"/>
                <w:szCs w:val="28"/>
              </w:rPr>
              <w:t>Email for login</w:t>
            </w:r>
          </w:p>
        </w:tc>
      </w:tr>
      <w:tr w:rsidR="00E139FD" w:rsidRPr="00753ECE" w14:paraId="03B8129F" w14:textId="77777777" w:rsidTr="008866B5">
        <w:tc>
          <w:tcPr>
            <w:tcW w:w="959" w:type="dxa"/>
            <w:shd w:val="clear" w:color="auto" w:fill="auto"/>
          </w:tcPr>
          <w:p w14:paraId="28619B21" w14:textId="77777777" w:rsidR="00E139FD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2871" w:type="dxa"/>
            <w:shd w:val="clear" w:color="auto" w:fill="auto"/>
          </w:tcPr>
          <w:p w14:paraId="4388FF2E" w14:textId="77777777" w:rsidR="00E139FD" w:rsidRPr="00AA598E" w:rsidRDefault="00E139FD" w:rsidP="006E74B8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Password</w:t>
            </w:r>
          </w:p>
        </w:tc>
        <w:tc>
          <w:tcPr>
            <w:tcW w:w="1915" w:type="dxa"/>
            <w:shd w:val="clear" w:color="auto" w:fill="auto"/>
          </w:tcPr>
          <w:p w14:paraId="79B25868" w14:textId="2C3C3F85" w:rsidR="00E139FD" w:rsidRPr="00AA598E" w:rsidRDefault="00E139FD" w:rsidP="006E74B8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Varchar</w:t>
            </w:r>
            <w:r w:rsidR="00FA0AB9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(15</w:t>
            </w:r>
            <w:r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915" w:type="dxa"/>
            <w:shd w:val="clear" w:color="auto" w:fill="auto"/>
          </w:tcPr>
          <w:p w14:paraId="49F67FAC" w14:textId="77777777" w:rsidR="00E139FD" w:rsidRPr="00AA598E" w:rsidRDefault="00E139FD" w:rsidP="006E74B8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Not null</w:t>
            </w:r>
          </w:p>
        </w:tc>
        <w:tc>
          <w:tcPr>
            <w:tcW w:w="1916" w:type="dxa"/>
            <w:shd w:val="clear" w:color="auto" w:fill="auto"/>
          </w:tcPr>
          <w:p w14:paraId="108CC6EC" w14:textId="3220475F" w:rsidR="00E139FD" w:rsidRPr="003111F1" w:rsidRDefault="004F1A0B" w:rsidP="006E74B8">
            <w:pPr>
              <w:rPr>
                <w:rFonts w:eastAsia="Calibri"/>
                <w:sz w:val="20"/>
                <w:szCs w:val="20"/>
              </w:rPr>
            </w:pPr>
            <w:r w:rsidRPr="004F1A0B">
              <w:rPr>
                <w:rFonts w:eastAsia="Calibri"/>
                <w:sz w:val="20"/>
                <w:szCs w:val="20"/>
              </w:rPr>
              <w:t>Encrypted password</w:t>
            </w:r>
          </w:p>
        </w:tc>
      </w:tr>
    </w:tbl>
    <w:p w14:paraId="47AF0ACB" w14:textId="77777777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13DEDF5" w14:textId="77777777" w:rsidR="00C5257B" w:rsidRDefault="00C5257B" w:rsidP="00C5257B">
      <w:pPr>
        <w:rPr>
          <w:sz w:val="40"/>
          <w:szCs w:val="40"/>
        </w:rPr>
      </w:pPr>
    </w:p>
    <w:p w14:paraId="5FDE8C2B" w14:textId="77777777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tbl>
      <w:tblPr>
        <w:tblW w:w="68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3690"/>
        <w:gridCol w:w="1800"/>
      </w:tblGrid>
      <w:tr w:rsidR="00E139FD" w:rsidRPr="002E43AE" w14:paraId="21A899CB" w14:textId="77777777" w:rsidTr="00E139FD">
        <w:tc>
          <w:tcPr>
            <w:tcW w:w="1368" w:type="dxa"/>
            <w:shd w:val="clear" w:color="auto" w:fill="auto"/>
          </w:tcPr>
          <w:p w14:paraId="77B4485A" w14:textId="77777777" w:rsidR="00E139FD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Admin_id</w:t>
            </w:r>
          </w:p>
        </w:tc>
        <w:tc>
          <w:tcPr>
            <w:tcW w:w="3690" w:type="dxa"/>
            <w:shd w:val="clear" w:color="auto" w:fill="auto"/>
          </w:tcPr>
          <w:p w14:paraId="5A4892C4" w14:textId="77777777" w:rsidR="00E139FD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Email</w:t>
            </w:r>
          </w:p>
        </w:tc>
        <w:tc>
          <w:tcPr>
            <w:tcW w:w="1800" w:type="dxa"/>
            <w:shd w:val="clear" w:color="auto" w:fill="auto"/>
          </w:tcPr>
          <w:p w14:paraId="2D333C9A" w14:textId="77777777" w:rsidR="00E139FD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Password</w:t>
            </w:r>
          </w:p>
        </w:tc>
      </w:tr>
      <w:tr w:rsidR="00E139FD" w:rsidRPr="002E43AE" w14:paraId="652CA04F" w14:textId="77777777" w:rsidTr="00E139FD">
        <w:tc>
          <w:tcPr>
            <w:tcW w:w="1368" w:type="dxa"/>
            <w:shd w:val="clear" w:color="auto" w:fill="auto"/>
          </w:tcPr>
          <w:p w14:paraId="5C20BCEA" w14:textId="77777777" w:rsidR="00E139FD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3690" w:type="dxa"/>
            <w:shd w:val="clear" w:color="auto" w:fill="auto"/>
          </w:tcPr>
          <w:p w14:paraId="6EFC3160" w14:textId="0B78DD15" w:rsidR="00E139FD" w:rsidRPr="00AA598E" w:rsidRDefault="00C22E96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meet@gmail</w:t>
            </w:r>
            <w:r w:rsidR="00E139FD" w:rsidRPr="00AA598E">
              <w:rPr>
                <w:rFonts w:eastAsia="Calibri"/>
                <w:sz w:val="28"/>
                <w:szCs w:val="28"/>
              </w:rPr>
              <w:t>.com</w:t>
            </w:r>
          </w:p>
        </w:tc>
        <w:tc>
          <w:tcPr>
            <w:tcW w:w="1800" w:type="dxa"/>
            <w:shd w:val="clear" w:color="auto" w:fill="auto"/>
          </w:tcPr>
          <w:p w14:paraId="5BFF1DF1" w14:textId="3D4728FF" w:rsidR="00E139FD" w:rsidRPr="00AA598E" w:rsidRDefault="00A9051B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m</w:t>
            </w:r>
            <w:r w:rsidR="00E65EFB">
              <w:rPr>
                <w:rFonts w:eastAsia="Calibri"/>
                <w:sz w:val="28"/>
                <w:szCs w:val="28"/>
              </w:rPr>
              <w:t>itesh06</w:t>
            </w:r>
          </w:p>
        </w:tc>
      </w:tr>
    </w:tbl>
    <w:p w14:paraId="12CDED28" w14:textId="77777777" w:rsidR="00901284" w:rsidRDefault="00901284" w:rsidP="00C5257B">
      <w:pPr>
        <w:rPr>
          <w:sz w:val="40"/>
          <w:szCs w:val="40"/>
        </w:rPr>
      </w:pPr>
    </w:p>
    <w:p w14:paraId="54D22A12" w14:textId="77777777" w:rsidR="00901284" w:rsidRDefault="00901284" w:rsidP="00C5257B">
      <w:pPr>
        <w:rPr>
          <w:sz w:val="40"/>
          <w:szCs w:val="40"/>
        </w:rPr>
      </w:pPr>
    </w:p>
    <w:p w14:paraId="2CC18346" w14:textId="77777777" w:rsidR="006C05B1" w:rsidRDefault="006C05B1" w:rsidP="00C5257B">
      <w:pPr>
        <w:rPr>
          <w:sz w:val="40"/>
          <w:szCs w:val="40"/>
        </w:rPr>
      </w:pPr>
    </w:p>
    <w:p w14:paraId="1AD40533" w14:textId="77777777" w:rsidR="006C05B1" w:rsidRDefault="006C05B1" w:rsidP="00C5257B">
      <w:pPr>
        <w:rPr>
          <w:sz w:val="40"/>
          <w:szCs w:val="40"/>
        </w:rPr>
      </w:pPr>
    </w:p>
    <w:p w14:paraId="59851A3B" w14:textId="77777777" w:rsidR="00901284" w:rsidRDefault="00901284" w:rsidP="00C5257B">
      <w:pPr>
        <w:rPr>
          <w:sz w:val="40"/>
          <w:szCs w:val="40"/>
        </w:rPr>
      </w:pPr>
    </w:p>
    <w:p w14:paraId="26C99FB1" w14:textId="1DA4E22A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Authors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5"/>
        <w:gridCol w:w="2021"/>
        <w:gridCol w:w="1915"/>
        <w:gridCol w:w="1892"/>
        <w:gridCol w:w="1893"/>
      </w:tblGrid>
      <w:tr w:rsidR="00C5257B" w14:paraId="083C1BE0" w14:textId="77777777" w:rsidTr="00AA598E">
        <w:tc>
          <w:tcPr>
            <w:tcW w:w="1855" w:type="dxa"/>
            <w:shd w:val="clear" w:color="auto" w:fill="auto"/>
          </w:tcPr>
          <w:p w14:paraId="20001C19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Sr.no</w:t>
            </w:r>
          </w:p>
        </w:tc>
        <w:tc>
          <w:tcPr>
            <w:tcW w:w="2021" w:type="dxa"/>
            <w:shd w:val="clear" w:color="auto" w:fill="auto"/>
          </w:tcPr>
          <w:p w14:paraId="3F42B9E8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Column name</w:t>
            </w:r>
          </w:p>
        </w:tc>
        <w:tc>
          <w:tcPr>
            <w:tcW w:w="1915" w:type="dxa"/>
            <w:shd w:val="clear" w:color="auto" w:fill="auto"/>
          </w:tcPr>
          <w:p w14:paraId="7DE2D66A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Data type</w:t>
            </w:r>
          </w:p>
        </w:tc>
        <w:tc>
          <w:tcPr>
            <w:tcW w:w="1892" w:type="dxa"/>
            <w:shd w:val="clear" w:color="auto" w:fill="auto"/>
          </w:tcPr>
          <w:p w14:paraId="0248983F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constraints</w:t>
            </w:r>
          </w:p>
        </w:tc>
        <w:tc>
          <w:tcPr>
            <w:tcW w:w="1893" w:type="dxa"/>
            <w:shd w:val="clear" w:color="auto" w:fill="auto"/>
          </w:tcPr>
          <w:p w14:paraId="3605668E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</w:t>
            </w:r>
            <w:r w:rsidR="00C5257B" w:rsidRPr="00AA598E">
              <w:rPr>
                <w:rFonts w:eastAsia="Calibri"/>
                <w:sz w:val="28"/>
                <w:szCs w:val="28"/>
              </w:rPr>
              <w:t>escription</w:t>
            </w:r>
          </w:p>
        </w:tc>
      </w:tr>
      <w:tr w:rsidR="00C5257B" w14:paraId="36578DDB" w14:textId="77777777" w:rsidTr="00AA598E">
        <w:tc>
          <w:tcPr>
            <w:tcW w:w="1855" w:type="dxa"/>
            <w:shd w:val="clear" w:color="auto" w:fill="auto"/>
          </w:tcPr>
          <w:p w14:paraId="05061308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2021" w:type="dxa"/>
            <w:shd w:val="clear" w:color="auto" w:fill="auto"/>
          </w:tcPr>
          <w:p w14:paraId="5514C54A" w14:textId="58F7F26D" w:rsidR="00C5257B" w:rsidRPr="00AA598E" w:rsidRDefault="004B4848" w:rsidP="00C5257B">
            <w:pPr>
              <w:rPr>
                <w:rFonts w:eastAsia="Calibri"/>
                <w:sz w:val="28"/>
                <w:szCs w:val="28"/>
              </w:rPr>
            </w:pPr>
            <w:r w:rsidRPr="004B4848">
              <w:rPr>
                <w:rFonts w:eastAsia="Calibri"/>
                <w:sz w:val="28"/>
                <w:szCs w:val="28"/>
              </w:rPr>
              <w:t>author_id</w:t>
            </w:r>
          </w:p>
        </w:tc>
        <w:tc>
          <w:tcPr>
            <w:tcW w:w="1915" w:type="dxa"/>
            <w:shd w:val="clear" w:color="auto" w:fill="auto"/>
          </w:tcPr>
          <w:p w14:paraId="18E1883E" w14:textId="1EFE892C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</w:t>
            </w:r>
            <w:r w:rsidR="004B4848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(11)</w:t>
            </w:r>
          </w:p>
        </w:tc>
        <w:tc>
          <w:tcPr>
            <w:tcW w:w="1892" w:type="dxa"/>
            <w:shd w:val="clear" w:color="auto" w:fill="auto"/>
          </w:tcPr>
          <w:p w14:paraId="1F347CA1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1893" w:type="dxa"/>
            <w:shd w:val="clear" w:color="auto" w:fill="auto"/>
          </w:tcPr>
          <w:p w14:paraId="3B9DF89E" w14:textId="572D2D50" w:rsidR="00C5257B" w:rsidRPr="004B4848" w:rsidRDefault="004B4848" w:rsidP="00C5257B">
            <w:pPr>
              <w:rPr>
                <w:rFonts w:eastAsia="Calibri"/>
                <w:sz w:val="24"/>
                <w:szCs w:val="24"/>
              </w:rPr>
            </w:pPr>
            <w:r w:rsidRPr="004B4848">
              <w:rPr>
                <w:rFonts w:eastAsia="Calibri"/>
                <w:sz w:val="24"/>
                <w:szCs w:val="24"/>
              </w:rPr>
              <w:t>Unique author ID</w:t>
            </w:r>
          </w:p>
        </w:tc>
      </w:tr>
      <w:tr w:rsidR="00C5257B" w14:paraId="77A8E150" w14:textId="77777777" w:rsidTr="00AA598E">
        <w:tc>
          <w:tcPr>
            <w:tcW w:w="1855" w:type="dxa"/>
            <w:shd w:val="clear" w:color="auto" w:fill="auto"/>
          </w:tcPr>
          <w:p w14:paraId="57E9D6D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2021" w:type="dxa"/>
            <w:shd w:val="clear" w:color="auto" w:fill="auto"/>
          </w:tcPr>
          <w:p w14:paraId="40E3A623" w14:textId="1B412126" w:rsidR="00C5257B" w:rsidRPr="00AA598E" w:rsidRDefault="004B4848" w:rsidP="00C5257B">
            <w:pPr>
              <w:rPr>
                <w:rFonts w:eastAsia="Calibri"/>
                <w:sz w:val="28"/>
                <w:szCs w:val="28"/>
              </w:rPr>
            </w:pPr>
            <w:r w:rsidRPr="004B4848">
              <w:rPr>
                <w:rFonts w:eastAsia="Calibri"/>
                <w:sz w:val="28"/>
                <w:szCs w:val="28"/>
              </w:rPr>
              <w:t>name</w:t>
            </w:r>
          </w:p>
        </w:tc>
        <w:tc>
          <w:tcPr>
            <w:tcW w:w="1915" w:type="dxa"/>
            <w:shd w:val="clear" w:color="auto" w:fill="auto"/>
          </w:tcPr>
          <w:p w14:paraId="786950BF" w14:textId="25E123A5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Varchar</w:t>
            </w:r>
            <w:r w:rsidR="004B4848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(20</w:t>
            </w:r>
            <w:r w:rsidR="00C5257B"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892" w:type="dxa"/>
            <w:shd w:val="clear" w:color="auto" w:fill="auto"/>
          </w:tcPr>
          <w:p w14:paraId="7B4BACE3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Not null</w:t>
            </w:r>
          </w:p>
        </w:tc>
        <w:tc>
          <w:tcPr>
            <w:tcW w:w="1893" w:type="dxa"/>
            <w:shd w:val="clear" w:color="auto" w:fill="auto"/>
          </w:tcPr>
          <w:p w14:paraId="21348A43" w14:textId="432C39EB" w:rsidR="00C5257B" w:rsidRPr="00AA598E" w:rsidRDefault="004B4848" w:rsidP="00C5257B">
            <w:pPr>
              <w:rPr>
                <w:rFonts w:eastAsia="Calibri"/>
                <w:sz w:val="28"/>
                <w:szCs w:val="28"/>
              </w:rPr>
            </w:pPr>
            <w:r w:rsidRPr="004B4848">
              <w:rPr>
                <w:rFonts w:eastAsia="Calibri"/>
                <w:sz w:val="28"/>
                <w:szCs w:val="28"/>
              </w:rPr>
              <w:t>Author's name</w:t>
            </w:r>
          </w:p>
        </w:tc>
      </w:tr>
    </w:tbl>
    <w:p w14:paraId="70A9F55B" w14:textId="77777777" w:rsidR="00676A85" w:rsidRDefault="00676A85" w:rsidP="00C5257B">
      <w:pPr>
        <w:rPr>
          <w:sz w:val="40"/>
          <w:szCs w:val="40"/>
        </w:rPr>
      </w:pPr>
    </w:p>
    <w:p w14:paraId="2618DAF0" w14:textId="6922A1E6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p w14:paraId="1DEA4279" w14:textId="77777777" w:rsidR="00676A85" w:rsidRDefault="00676A85" w:rsidP="00C5257B">
      <w:pPr>
        <w:rPr>
          <w:sz w:val="40"/>
          <w:szCs w:val="40"/>
        </w:rPr>
      </w:pPr>
    </w:p>
    <w:p w14:paraId="3762BDD1" w14:textId="77777777" w:rsidR="00676A85" w:rsidRDefault="00676A85" w:rsidP="00C5257B">
      <w:pPr>
        <w:rPr>
          <w:sz w:val="40"/>
          <w:szCs w:val="4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5257B" w14:paraId="08B48008" w14:textId="77777777" w:rsidTr="00AA598E">
        <w:tc>
          <w:tcPr>
            <w:tcW w:w="4788" w:type="dxa"/>
            <w:shd w:val="clear" w:color="auto" w:fill="auto"/>
          </w:tcPr>
          <w:p w14:paraId="2293E67B" w14:textId="51C07B0D" w:rsidR="00C5257B" w:rsidRPr="00AA598E" w:rsidRDefault="006739C9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a</w:t>
            </w:r>
            <w:r w:rsidR="00C5257B" w:rsidRPr="00AA598E">
              <w:rPr>
                <w:rFonts w:eastAsia="Calibri"/>
                <w:sz w:val="28"/>
                <w:szCs w:val="28"/>
              </w:rPr>
              <w:t>uthor_id</w:t>
            </w:r>
          </w:p>
        </w:tc>
        <w:tc>
          <w:tcPr>
            <w:tcW w:w="4788" w:type="dxa"/>
            <w:shd w:val="clear" w:color="auto" w:fill="auto"/>
          </w:tcPr>
          <w:p w14:paraId="1EFDC67E" w14:textId="1BCAEB46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name</w:t>
            </w:r>
          </w:p>
        </w:tc>
      </w:tr>
      <w:tr w:rsidR="00C5257B" w14:paraId="282C5322" w14:textId="77777777" w:rsidTr="00AA598E">
        <w:tc>
          <w:tcPr>
            <w:tcW w:w="4788" w:type="dxa"/>
            <w:shd w:val="clear" w:color="auto" w:fill="auto"/>
          </w:tcPr>
          <w:p w14:paraId="0FA0657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4788" w:type="dxa"/>
            <w:shd w:val="clear" w:color="auto" w:fill="auto"/>
          </w:tcPr>
          <w:p w14:paraId="176210D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J.K. Rowling</w:t>
            </w:r>
          </w:p>
        </w:tc>
      </w:tr>
      <w:tr w:rsidR="00C5257B" w14:paraId="33DB92DB" w14:textId="77777777" w:rsidTr="00AA598E">
        <w:tc>
          <w:tcPr>
            <w:tcW w:w="4788" w:type="dxa"/>
            <w:shd w:val="clear" w:color="auto" w:fill="auto"/>
          </w:tcPr>
          <w:p w14:paraId="477E091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4788" w:type="dxa"/>
            <w:shd w:val="clear" w:color="auto" w:fill="auto"/>
          </w:tcPr>
          <w:p w14:paraId="492F3A4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George orwell</w:t>
            </w:r>
          </w:p>
        </w:tc>
      </w:tr>
      <w:tr w:rsidR="00C5257B" w14:paraId="6A05127B" w14:textId="77777777" w:rsidTr="00AA598E">
        <w:tc>
          <w:tcPr>
            <w:tcW w:w="4788" w:type="dxa"/>
            <w:shd w:val="clear" w:color="auto" w:fill="auto"/>
          </w:tcPr>
          <w:p w14:paraId="099DA5F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4788" w:type="dxa"/>
            <w:shd w:val="clear" w:color="auto" w:fill="auto"/>
          </w:tcPr>
          <w:p w14:paraId="7FF4B65D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Mark Twain</w:t>
            </w:r>
          </w:p>
        </w:tc>
      </w:tr>
      <w:tr w:rsidR="00C5257B" w14:paraId="72E45F98" w14:textId="77777777" w:rsidTr="00AA598E">
        <w:tc>
          <w:tcPr>
            <w:tcW w:w="4788" w:type="dxa"/>
            <w:shd w:val="clear" w:color="auto" w:fill="auto"/>
          </w:tcPr>
          <w:p w14:paraId="5FA2ECE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4788" w:type="dxa"/>
            <w:shd w:val="clear" w:color="auto" w:fill="auto"/>
          </w:tcPr>
          <w:p w14:paraId="086702D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J.R.R. Tolkien</w:t>
            </w:r>
          </w:p>
        </w:tc>
      </w:tr>
      <w:tr w:rsidR="00C5257B" w14:paraId="23634221" w14:textId="77777777" w:rsidTr="00AA598E">
        <w:tc>
          <w:tcPr>
            <w:tcW w:w="4788" w:type="dxa"/>
            <w:shd w:val="clear" w:color="auto" w:fill="auto"/>
          </w:tcPr>
          <w:p w14:paraId="3E344F9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4788" w:type="dxa"/>
            <w:shd w:val="clear" w:color="auto" w:fill="auto"/>
          </w:tcPr>
          <w:p w14:paraId="77DE39F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Agatha Christie</w:t>
            </w:r>
          </w:p>
        </w:tc>
      </w:tr>
    </w:tbl>
    <w:p w14:paraId="61ACE6B2" w14:textId="77777777" w:rsidR="006D1831" w:rsidRDefault="006D1831" w:rsidP="00C5257B">
      <w:pPr>
        <w:rPr>
          <w:sz w:val="40"/>
          <w:szCs w:val="40"/>
        </w:rPr>
      </w:pPr>
    </w:p>
    <w:p w14:paraId="411B2836" w14:textId="77777777" w:rsidR="006D1831" w:rsidRDefault="006D1831" w:rsidP="00C5257B">
      <w:pPr>
        <w:rPr>
          <w:sz w:val="40"/>
          <w:szCs w:val="40"/>
        </w:rPr>
      </w:pPr>
    </w:p>
    <w:p w14:paraId="69FB3F2A" w14:textId="77777777" w:rsidR="00676A85" w:rsidRDefault="00676A85" w:rsidP="00C5257B">
      <w:pPr>
        <w:rPr>
          <w:sz w:val="40"/>
          <w:szCs w:val="40"/>
        </w:rPr>
      </w:pPr>
    </w:p>
    <w:p w14:paraId="49E26886" w14:textId="6218BC43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lastRenderedPageBreak/>
        <w:t>Category table:</w:t>
      </w:r>
    </w:p>
    <w:p w14:paraId="7DF4111F" w14:textId="77777777" w:rsidR="00676A85" w:rsidRDefault="00676A85" w:rsidP="00C5257B">
      <w:pPr>
        <w:rPr>
          <w:sz w:val="40"/>
          <w:szCs w:val="4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729"/>
        <w:gridCol w:w="1915"/>
        <w:gridCol w:w="1915"/>
        <w:gridCol w:w="1916"/>
      </w:tblGrid>
      <w:tr w:rsidR="00C5257B" w:rsidRPr="00F242CF" w14:paraId="131751C4" w14:textId="77777777" w:rsidTr="00456467">
        <w:tc>
          <w:tcPr>
            <w:tcW w:w="1101" w:type="dxa"/>
            <w:shd w:val="clear" w:color="auto" w:fill="auto"/>
          </w:tcPr>
          <w:p w14:paraId="0DD0AC68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Sr.no</w:t>
            </w:r>
          </w:p>
        </w:tc>
        <w:tc>
          <w:tcPr>
            <w:tcW w:w="2729" w:type="dxa"/>
            <w:shd w:val="clear" w:color="auto" w:fill="auto"/>
          </w:tcPr>
          <w:p w14:paraId="1972CF73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Column name</w:t>
            </w:r>
          </w:p>
        </w:tc>
        <w:tc>
          <w:tcPr>
            <w:tcW w:w="1915" w:type="dxa"/>
            <w:shd w:val="clear" w:color="auto" w:fill="auto"/>
          </w:tcPr>
          <w:p w14:paraId="648D350F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Data type</w:t>
            </w:r>
          </w:p>
        </w:tc>
        <w:tc>
          <w:tcPr>
            <w:tcW w:w="1915" w:type="dxa"/>
            <w:shd w:val="clear" w:color="auto" w:fill="auto"/>
          </w:tcPr>
          <w:p w14:paraId="183968D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constraints</w:t>
            </w:r>
          </w:p>
        </w:tc>
        <w:tc>
          <w:tcPr>
            <w:tcW w:w="1916" w:type="dxa"/>
            <w:shd w:val="clear" w:color="auto" w:fill="auto"/>
          </w:tcPr>
          <w:p w14:paraId="6D774177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</w:t>
            </w:r>
            <w:r w:rsidR="00C5257B" w:rsidRPr="00AA598E">
              <w:rPr>
                <w:rFonts w:eastAsia="Calibri"/>
                <w:sz w:val="28"/>
                <w:szCs w:val="28"/>
              </w:rPr>
              <w:t>escription</w:t>
            </w:r>
          </w:p>
        </w:tc>
      </w:tr>
      <w:tr w:rsidR="00C5257B" w:rsidRPr="00F242CF" w14:paraId="0EE6ADEC" w14:textId="77777777" w:rsidTr="00456467">
        <w:tc>
          <w:tcPr>
            <w:tcW w:w="1101" w:type="dxa"/>
            <w:shd w:val="clear" w:color="auto" w:fill="auto"/>
          </w:tcPr>
          <w:p w14:paraId="00A8967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2729" w:type="dxa"/>
            <w:shd w:val="clear" w:color="auto" w:fill="auto"/>
          </w:tcPr>
          <w:p w14:paraId="5EA0E091" w14:textId="6834B838" w:rsidR="00C5257B" w:rsidRPr="00AA598E" w:rsidRDefault="00456467" w:rsidP="00C5257B">
            <w:pPr>
              <w:rPr>
                <w:rFonts w:eastAsia="Calibri"/>
                <w:sz w:val="28"/>
                <w:szCs w:val="28"/>
              </w:rPr>
            </w:pPr>
            <w:r w:rsidRPr="00456467">
              <w:rPr>
                <w:rFonts w:eastAsia="Calibri"/>
                <w:sz w:val="28"/>
                <w:szCs w:val="28"/>
              </w:rPr>
              <w:t>category_id</w:t>
            </w:r>
          </w:p>
        </w:tc>
        <w:tc>
          <w:tcPr>
            <w:tcW w:w="1915" w:type="dxa"/>
            <w:shd w:val="clear" w:color="auto" w:fill="auto"/>
          </w:tcPr>
          <w:p w14:paraId="5CD40141" w14:textId="4C665A35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</w:t>
            </w:r>
            <w:r w:rsidR="00456467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(11)</w:t>
            </w:r>
          </w:p>
        </w:tc>
        <w:tc>
          <w:tcPr>
            <w:tcW w:w="1915" w:type="dxa"/>
            <w:shd w:val="clear" w:color="auto" w:fill="auto"/>
          </w:tcPr>
          <w:p w14:paraId="4C40F31A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1916" w:type="dxa"/>
            <w:shd w:val="clear" w:color="auto" w:fill="auto"/>
          </w:tcPr>
          <w:p w14:paraId="72BB1A23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Id of </w:t>
            </w:r>
            <w:r w:rsidR="0071411C">
              <w:rPr>
                <w:rFonts w:eastAsia="Calibri"/>
                <w:sz w:val="28"/>
                <w:szCs w:val="28"/>
              </w:rPr>
              <w:t>category</w:t>
            </w:r>
          </w:p>
        </w:tc>
      </w:tr>
      <w:tr w:rsidR="00C5257B" w:rsidRPr="00F242CF" w14:paraId="4B587BEC" w14:textId="77777777" w:rsidTr="00456467">
        <w:tc>
          <w:tcPr>
            <w:tcW w:w="1101" w:type="dxa"/>
            <w:shd w:val="clear" w:color="auto" w:fill="auto"/>
          </w:tcPr>
          <w:p w14:paraId="42AAFE4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2729" w:type="dxa"/>
            <w:shd w:val="clear" w:color="auto" w:fill="auto"/>
          </w:tcPr>
          <w:p w14:paraId="34EA48A1" w14:textId="0257E6D3" w:rsidR="00C5257B" w:rsidRPr="00AA598E" w:rsidRDefault="000A3CD3" w:rsidP="00C5257B">
            <w:pPr>
              <w:rPr>
                <w:rFonts w:eastAsia="Calibri"/>
                <w:sz w:val="28"/>
                <w:szCs w:val="28"/>
              </w:rPr>
            </w:pPr>
            <w:r w:rsidRPr="000A3CD3">
              <w:rPr>
                <w:rFonts w:eastAsia="Calibri"/>
                <w:sz w:val="28"/>
                <w:szCs w:val="28"/>
              </w:rPr>
              <w:t>category_name</w:t>
            </w:r>
          </w:p>
        </w:tc>
        <w:tc>
          <w:tcPr>
            <w:tcW w:w="1915" w:type="dxa"/>
            <w:shd w:val="clear" w:color="auto" w:fill="auto"/>
          </w:tcPr>
          <w:p w14:paraId="1AF129F9" w14:textId="1CE2C6B2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Varchar</w:t>
            </w:r>
            <w:r w:rsidR="000A3CD3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(100)</w:t>
            </w:r>
          </w:p>
        </w:tc>
        <w:tc>
          <w:tcPr>
            <w:tcW w:w="1915" w:type="dxa"/>
            <w:shd w:val="clear" w:color="auto" w:fill="auto"/>
          </w:tcPr>
          <w:p w14:paraId="30E3F4FF" w14:textId="7C3539E6" w:rsidR="00C5257B" w:rsidRPr="00AA598E" w:rsidRDefault="00456467" w:rsidP="00C5257B">
            <w:pPr>
              <w:rPr>
                <w:rFonts w:eastAsia="Calibri"/>
                <w:sz w:val="28"/>
                <w:szCs w:val="28"/>
              </w:rPr>
            </w:pPr>
            <w:r w:rsidRPr="00456467">
              <w:rPr>
                <w:rFonts w:eastAsia="Calibri"/>
                <w:sz w:val="28"/>
                <w:szCs w:val="28"/>
              </w:rPr>
              <w:t>NOT NULL</w:t>
            </w:r>
          </w:p>
        </w:tc>
        <w:tc>
          <w:tcPr>
            <w:tcW w:w="1916" w:type="dxa"/>
            <w:shd w:val="clear" w:color="auto" w:fill="auto"/>
          </w:tcPr>
          <w:p w14:paraId="343AB5AD" w14:textId="77777777" w:rsidR="00C5257B" w:rsidRPr="00AC0AAF" w:rsidRDefault="00C5257B" w:rsidP="00C5257B">
            <w:pPr>
              <w:rPr>
                <w:rFonts w:eastAsia="Calibri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 </w:t>
            </w:r>
            <w:r w:rsidR="00EA1094" w:rsidRPr="00AC0AAF">
              <w:rPr>
                <w:rFonts w:eastAsia="Calibri"/>
              </w:rPr>
              <w:t>N</w:t>
            </w:r>
            <w:r w:rsidRPr="00AC0AAF">
              <w:rPr>
                <w:rFonts w:eastAsia="Calibri"/>
              </w:rPr>
              <w:t>ame</w:t>
            </w:r>
            <w:r w:rsidR="00EA1094" w:rsidRPr="00AC0AAF">
              <w:rPr>
                <w:rFonts w:eastAsia="Calibri"/>
              </w:rPr>
              <w:t xml:space="preserve"> of </w:t>
            </w:r>
            <w:r w:rsidR="0071411C" w:rsidRPr="00AC0AAF">
              <w:rPr>
                <w:rFonts w:eastAsia="Calibri"/>
              </w:rPr>
              <w:t>category</w:t>
            </w:r>
          </w:p>
        </w:tc>
      </w:tr>
    </w:tbl>
    <w:p w14:paraId="5131680D" w14:textId="77777777" w:rsidR="00676A85" w:rsidRDefault="00676A85" w:rsidP="00C5257B">
      <w:pPr>
        <w:rPr>
          <w:sz w:val="40"/>
          <w:szCs w:val="40"/>
        </w:rPr>
      </w:pPr>
    </w:p>
    <w:p w14:paraId="56F8FF2D" w14:textId="1741C50E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p w14:paraId="749C3BA0" w14:textId="77777777" w:rsidR="00676A85" w:rsidRDefault="00676A85" w:rsidP="00C5257B">
      <w:pPr>
        <w:rPr>
          <w:sz w:val="40"/>
          <w:szCs w:val="40"/>
        </w:rPr>
      </w:pPr>
    </w:p>
    <w:p w14:paraId="603F48DD" w14:textId="77777777" w:rsidR="00676A85" w:rsidRDefault="00676A85" w:rsidP="00C5257B">
      <w:pPr>
        <w:rPr>
          <w:sz w:val="40"/>
          <w:szCs w:val="4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5257B" w:rsidRPr="00501705" w14:paraId="3145C951" w14:textId="77777777" w:rsidTr="00AA598E">
        <w:tc>
          <w:tcPr>
            <w:tcW w:w="4788" w:type="dxa"/>
            <w:shd w:val="clear" w:color="auto" w:fill="auto"/>
          </w:tcPr>
          <w:p w14:paraId="29624395" w14:textId="19D30028" w:rsidR="00C5257B" w:rsidRPr="00AA598E" w:rsidRDefault="00AC0AAF" w:rsidP="00C5257B">
            <w:pPr>
              <w:rPr>
                <w:rFonts w:eastAsia="Calibri"/>
                <w:sz w:val="28"/>
                <w:szCs w:val="28"/>
              </w:rPr>
            </w:pPr>
            <w:r w:rsidRPr="00AC0AAF">
              <w:rPr>
                <w:rFonts w:eastAsia="Calibri"/>
                <w:sz w:val="28"/>
                <w:szCs w:val="28"/>
              </w:rPr>
              <w:t>category_id</w:t>
            </w:r>
          </w:p>
        </w:tc>
        <w:tc>
          <w:tcPr>
            <w:tcW w:w="4788" w:type="dxa"/>
            <w:shd w:val="clear" w:color="auto" w:fill="auto"/>
          </w:tcPr>
          <w:p w14:paraId="39C763A0" w14:textId="1A6A5D3D" w:rsidR="00C5257B" w:rsidRPr="00AA598E" w:rsidRDefault="00AC0AAF" w:rsidP="00C5257B">
            <w:pPr>
              <w:rPr>
                <w:rFonts w:eastAsia="Calibri"/>
                <w:sz w:val="28"/>
                <w:szCs w:val="28"/>
              </w:rPr>
            </w:pPr>
            <w:r w:rsidRPr="00AC0AAF">
              <w:rPr>
                <w:rFonts w:eastAsia="Calibri"/>
                <w:sz w:val="28"/>
                <w:szCs w:val="28"/>
              </w:rPr>
              <w:t>category_name</w:t>
            </w:r>
          </w:p>
        </w:tc>
      </w:tr>
      <w:tr w:rsidR="00C5257B" w:rsidRPr="00501705" w14:paraId="682145F6" w14:textId="77777777" w:rsidTr="00AA598E">
        <w:tc>
          <w:tcPr>
            <w:tcW w:w="4788" w:type="dxa"/>
            <w:shd w:val="clear" w:color="auto" w:fill="auto"/>
          </w:tcPr>
          <w:p w14:paraId="5D48FA3F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4788" w:type="dxa"/>
            <w:shd w:val="clear" w:color="auto" w:fill="auto"/>
          </w:tcPr>
          <w:p w14:paraId="53B52A3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Dystopian</w:t>
            </w:r>
          </w:p>
        </w:tc>
      </w:tr>
      <w:tr w:rsidR="00C5257B" w:rsidRPr="00501705" w14:paraId="631706F7" w14:textId="77777777" w:rsidTr="00AA598E">
        <w:tc>
          <w:tcPr>
            <w:tcW w:w="4788" w:type="dxa"/>
            <w:shd w:val="clear" w:color="auto" w:fill="auto"/>
          </w:tcPr>
          <w:p w14:paraId="5F85E13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4788" w:type="dxa"/>
            <w:shd w:val="clear" w:color="auto" w:fill="auto"/>
          </w:tcPr>
          <w:p w14:paraId="2E1E7FB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Fantasy </w:t>
            </w:r>
          </w:p>
        </w:tc>
      </w:tr>
      <w:tr w:rsidR="00C5257B" w:rsidRPr="00501705" w14:paraId="09AE84D3" w14:textId="77777777" w:rsidTr="00AA598E">
        <w:tc>
          <w:tcPr>
            <w:tcW w:w="4788" w:type="dxa"/>
            <w:shd w:val="clear" w:color="auto" w:fill="auto"/>
          </w:tcPr>
          <w:p w14:paraId="0573305D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4788" w:type="dxa"/>
            <w:shd w:val="clear" w:color="auto" w:fill="auto"/>
          </w:tcPr>
          <w:p w14:paraId="2F13123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Math’s</w:t>
            </w:r>
          </w:p>
        </w:tc>
      </w:tr>
      <w:tr w:rsidR="00C5257B" w:rsidRPr="00501705" w14:paraId="30BB363B" w14:textId="77777777" w:rsidTr="00AA598E">
        <w:tc>
          <w:tcPr>
            <w:tcW w:w="4788" w:type="dxa"/>
            <w:shd w:val="clear" w:color="auto" w:fill="auto"/>
          </w:tcPr>
          <w:p w14:paraId="072A590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4788" w:type="dxa"/>
            <w:shd w:val="clear" w:color="auto" w:fill="auto"/>
          </w:tcPr>
          <w:p w14:paraId="7EA59111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Mystery</w:t>
            </w:r>
          </w:p>
        </w:tc>
      </w:tr>
      <w:tr w:rsidR="00C5257B" w:rsidRPr="00501705" w14:paraId="495D63DE" w14:textId="77777777" w:rsidTr="00AA598E">
        <w:tc>
          <w:tcPr>
            <w:tcW w:w="4788" w:type="dxa"/>
            <w:shd w:val="clear" w:color="auto" w:fill="auto"/>
          </w:tcPr>
          <w:p w14:paraId="191C556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4788" w:type="dxa"/>
            <w:shd w:val="clear" w:color="auto" w:fill="auto"/>
          </w:tcPr>
          <w:p w14:paraId="6F05B77F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</w:t>
            </w:r>
            <w:r w:rsidR="00C5257B" w:rsidRPr="00AA598E">
              <w:rPr>
                <w:rFonts w:eastAsia="Calibri"/>
                <w:sz w:val="28"/>
                <w:szCs w:val="28"/>
              </w:rPr>
              <w:t>cience</w:t>
            </w:r>
          </w:p>
        </w:tc>
      </w:tr>
    </w:tbl>
    <w:p w14:paraId="5265FB06" w14:textId="77777777" w:rsidR="00676A85" w:rsidRDefault="00676A85" w:rsidP="00C5257B">
      <w:pPr>
        <w:rPr>
          <w:sz w:val="40"/>
          <w:szCs w:val="40"/>
        </w:rPr>
      </w:pPr>
    </w:p>
    <w:p w14:paraId="3DEFC1D4" w14:textId="77777777" w:rsidR="00676A85" w:rsidRDefault="00676A85" w:rsidP="00C5257B">
      <w:pPr>
        <w:rPr>
          <w:sz w:val="40"/>
          <w:szCs w:val="40"/>
        </w:rPr>
      </w:pPr>
    </w:p>
    <w:p w14:paraId="3CB7C50A" w14:textId="77777777" w:rsidR="00676A85" w:rsidRDefault="00676A85" w:rsidP="00C5257B">
      <w:pPr>
        <w:rPr>
          <w:sz w:val="40"/>
          <w:szCs w:val="40"/>
        </w:rPr>
      </w:pPr>
    </w:p>
    <w:p w14:paraId="552C1AF3" w14:textId="77777777" w:rsidR="00676A85" w:rsidRDefault="00676A85" w:rsidP="00C5257B">
      <w:pPr>
        <w:rPr>
          <w:sz w:val="40"/>
          <w:szCs w:val="40"/>
        </w:rPr>
      </w:pPr>
    </w:p>
    <w:p w14:paraId="1ECD28AC" w14:textId="4F539947" w:rsidR="00C5257B" w:rsidRDefault="00C5257B" w:rsidP="00C5257B">
      <w:pPr>
        <w:rPr>
          <w:sz w:val="40"/>
          <w:szCs w:val="40"/>
        </w:rPr>
      </w:pPr>
      <w:r w:rsidRPr="00975651">
        <w:rPr>
          <w:sz w:val="40"/>
          <w:szCs w:val="40"/>
        </w:rPr>
        <w:lastRenderedPageBreak/>
        <w:t>Book details:</w:t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7"/>
        <w:gridCol w:w="2543"/>
        <w:gridCol w:w="1853"/>
        <w:gridCol w:w="1789"/>
        <w:gridCol w:w="2406"/>
      </w:tblGrid>
      <w:tr w:rsidR="00C5257B" w:rsidRPr="00D67B19" w14:paraId="2A00D8FF" w14:textId="77777777" w:rsidTr="00AA598E">
        <w:tc>
          <w:tcPr>
            <w:tcW w:w="1597" w:type="dxa"/>
            <w:shd w:val="clear" w:color="auto" w:fill="auto"/>
          </w:tcPr>
          <w:p w14:paraId="3F9E0CFA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Sr.no</w:t>
            </w:r>
          </w:p>
        </w:tc>
        <w:tc>
          <w:tcPr>
            <w:tcW w:w="2543" w:type="dxa"/>
            <w:shd w:val="clear" w:color="auto" w:fill="auto"/>
          </w:tcPr>
          <w:p w14:paraId="2D649908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Column name</w:t>
            </w:r>
          </w:p>
        </w:tc>
        <w:tc>
          <w:tcPr>
            <w:tcW w:w="1853" w:type="dxa"/>
            <w:shd w:val="clear" w:color="auto" w:fill="auto"/>
          </w:tcPr>
          <w:p w14:paraId="074F82F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Data type</w:t>
            </w:r>
          </w:p>
        </w:tc>
        <w:tc>
          <w:tcPr>
            <w:tcW w:w="1789" w:type="dxa"/>
            <w:shd w:val="clear" w:color="auto" w:fill="auto"/>
          </w:tcPr>
          <w:p w14:paraId="105F833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constraints</w:t>
            </w:r>
          </w:p>
        </w:tc>
        <w:tc>
          <w:tcPr>
            <w:tcW w:w="2406" w:type="dxa"/>
            <w:shd w:val="clear" w:color="auto" w:fill="auto"/>
          </w:tcPr>
          <w:p w14:paraId="3B398DC7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</w:t>
            </w:r>
            <w:r w:rsidR="00C5257B" w:rsidRPr="00AA598E">
              <w:rPr>
                <w:rFonts w:eastAsia="Calibri"/>
                <w:sz w:val="28"/>
                <w:szCs w:val="28"/>
              </w:rPr>
              <w:t>escription</w:t>
            </w:r>
          </w:p>
        </w:tc>
      </w:tr>
      <w:tr w:rsidR="00C5257B" w:rsidRPr="00D67B19" w14:paraId="42E9BFD2" w14:textId="77777777" w:rsidTr="00AA598E">
        <w:tc>
          <w:tcPr>
            <w:tcW w:w="1597" w:type="dxa"/>
            <w:shd w:val="clear" w:color="auto" w:fill="auto"/>
          </w:tcPr>
          <w:p w14:paraId="7D916FF9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2543" w:type="dxa"/>
            <w:shd w:val="clear" w:color="auto" w:fill="auto"/>
          </w:tcPr>
          <w:p w14:paraId="4F818C48" w14:textId="0053661D" w:rsidR="00C5257B" w:rsidRPr="00AA598E" w:rsidRDefault="007C3728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b</w:t>
            </w:r>
            <w:r w:rsidR="00C5257B" w:rsidRPr="00AA598E">
              <w:rPr>
                <w:rFonts w:eastAsia="Calibri"/>
                <w:sz w:val="28"/>
                <w:szCs w:val="28"/>
              </w:rPr>
              <w:t>ook_id</w:t>
            </w:r>
          </w:p>
        </w:tc>
        <w:tc>
          <w:tcPr>
            <w:tcW w:w="1853" w:type="dxa"/>
            <w:shd w:val="clear" w:color="auto" w:fill="auto"/>
          </w:tcPr>
          <w:p w14:paraId="37EF847E" w14:textId="2EC64AC9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</w:t>
            </w:r>
            <w:r w:rsidR="000423F2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</w:t>
            </w:r>
            <w:r w:rsidR="000423F2">
              <w:rPr>
                <w:rFonts w:eastAsia="Calibri"/>
                <w:sz w:val="28"/>
                <w:szCs w:val="28"/>
              </w:rPr>
              <w:t>15</w:t>
            </w:r>
            <w:r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789" w:type="dxa"/>
            <w:shd w:val="clear" w:color="auto" w:fill="auto"/>
          </w:tcPr>
          <w:p w14:paraId="7ABAA38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2406" w:type="dxa"/>
            <w:shd w:val="clear" w:color="auto" w:fill="auto"/>
          </w:tcPr>
          <w:p w14:paraId="65212087" w14:textId="537646C7" w:rsidR="00C5257B" w:rsidRPr="00AA598E" w:rsidRDefault="00E40BB6" w:rsidP="00C5257B">
            <w:pPr>
              <w:rPr>
                <w:rFonts w:eastAsia="Calibri"/>
                <w:sz w:val="28"/>
                <w:szCs w:val="28"/>
              </w:rPr>
            </w:pPr>
            <w:r w:rsidRPr="00E40BB6">
              <w:rPr>
                <w:rFonts w:eastAsia="Calibri"/>
                <w:sz w:val="28"/>
                <w:szCs w:val="28"/>
              </w:rPr>
              <w:t>Unique book ID</w:t>
            </w:r>
          </w:p>
        </w:tc>
      </w:tr>
      <w:tr w:rsidR="00C5257B" w:rsidRPr="00D67B19" w14:paraId="5ADCE8DE" w14:textId="77777777" w:rsidTr="00AA598E">
        <w:tc>
          <w:tcPr>
            <w:tcW w:w="1597" w:type="dxa"/>
            <w:shd w:val="clear" w:color="auto" w:fill="auto"/>
          </w:tcPr>
          <w:p w14:paraId="1C70C0E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2543" w:type="dxa"/>
            <w:shd w:val="clear" w:color="auto" w:fill="auto"/>
          </w:tcPr>
          <w:p w14:paraId="2CA4D05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Title</w:t>
            </w:r>
          </w:p>
        </w:tc>
        <w:tc>
          <w:tcPr>
            <w:tcW w:w="1853" w:type="dxa"/>
            <w:shd w:val="clear" w:color="auto" w:fill="auto"/>
          </w:tcPr>
          <w:p w14:paraId="49DA119E" w14:textId="17D581D5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Varchar</w:t>
            </w:r>
            <w:r w:rsidR="000423F2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(25</w:t>
            </w:r>
            <w:r w:rsidR="00C5257B"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789" w:type="dxa"/>
            <w:shd w:val="clear" w:color="auto" w:fill="auto"/>
          </w:tcPr>
          <w:p w14:paraId="4DE2BD1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Not null</w:t>
            </w:r>
          </w:p>
        </w:tc>
        <w:tc>
          <w:tcPr>
            <w:tcW w:w="2406" w:type="dxa"/>
            <w:shd w:val="clear" w:color="auto" w:fill="auto"/>
          </w:tcPr>
          <w:p w14:paraId="0E7C8A93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Book of title</w:t>
            </w:r>
          </w:p>
        </w:tc>
      </w:tr>
      <w:tr w:rsidR="00C5257B" w:rsidRPr="00D67B19" w14:paraId="78B88314" w14:textId="77777777" w:rsidTr="00AA598E">
        <w:tc>
          <w:tcPr>
            <w:tcW w:w="1597" w:type="dxa"/>
            <w:shd w:val="clear" w:color="auto" w:fill="auto"/>
          </w:tcPr>
          <w:p w14:paraId="67DE60B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2543" w:type="dxa"/>
            <w:shd w:val="clear" w:color="auto" w:fill="auto"/>
          </w:tcPr>
          <w:p w14:paraId="5931450A" w14:textId="4D7A53A0" w:rsidR="00C5257B" w:rsidRPr="00AA598E" w:rsidRDefault="007C3728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a</w:t>
            </w:r>
            <w:r w:rsidR="00E139FD">
              <w:rPr>
                <w:rFonts w:eastAsia="Calibri"/>
                <w:sz w:val="28"/>
                <w:szCs w:val="28"/>
              </w:rPr>
              <w:t>uthor_Id</w:t>
            </w:r>
          </w:p>
        </w:tc>
        <w:tc>
          <w:tcPr>
            <w:tcW w:w="1853" w:type="dxa"/>
            <w:shd w:val="clear" w:color="auto" w:fill="auto"/>
          </w:tcPr>
          <w:p w14:paraId="52327470" w14:textId="74E28059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Varchar</w:t>
            </w:r>
            <w:r w:rsidR="000423F2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(13)</w:t>
            </w:r>
          </w:p>
        </w:tc>
        <w:tc>
          <w:tcPr>
            <w:tcW w:w="1789" w:type="dxa"/>
            <w:shd w:val="clear" w:color="auto" w:fill="auto"/>
          </w:tcPr>
          <w:p w14:paraId="74A9C46D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Foreign key</w:t>
            </w:r>
          </w:p>
        </w:tc>
        <w:tc>
          <w:tcPr>
            <w:tcW w:w="2406" w:type="dxa"/>
            <w:shd w:val="clear" w:color="auto" w:fill="auto"/>
          </w:tcPr>
          <w:p w14:paraId="2FE17E56" w14:textId="07BFED67" w:rsidR="00C5257B" w:rsidRPr="00AA598E" w:rsidRDefault="00E40BB6" w:rsidP="00C5257B">
            <w:pPr>
              <w:rPr>
                <w:rFonts w:eastAsia="Calibri"/>
                <w:sz w:val="24"/>
                <w:szCs w:val="24"/>
              </w:rPr>
            </w:pPr>
            <w:r w:rsidRPr="00E40BB6">
              <w:rPr>
                <w:rFonts w:eastAsia="Calibri"/>
                <w:sz w:val="24"/>
                <w:szCs w:val="24"/>
              </w:rPr>
              <w:t>Reference to author</w:t>
            </w:r>
          </w:p>
        </w:tc>
      </w:tr>
      <w:tr w:rsidR="00C5257B" w:rsidRPr="00D67B19" w14:paraId="43839409" w14:textId="77777777" w:rsidTr="00AA598E">
        <w:tc>
          <w:tcPr>
            <w:tcW w:w="1597" w:type="dxa"/>
            <w:shd w:val="clear" w:color="auto" w:fill="auto"/>
          </w:tcPr>
          <w:p w14:paraId="59898E4D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4.</w:t>
            </w:r>
          </w:p>
        </w:tc>
        <w:tc>
          <w:tcPr>
            <w:tcW w:w="2543" w:type="dxa"/>
            <w:shd w:val="clear" w:color="auto" w:fill="auto"/>
          </w:tcPr>
          <w:p w14:paraId="0D24F984" w14:textId="65513C74" w:rsidR="00C5257B" w:rsidRPr="00AA598E" w:rsidRDefault="007C3728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c</w:t>
            </w:r>
            <w:r w:rsidR="00E139FD" w:rsidRPr="00AA598E">
              <w:rPr>
                <w:rFonts w:eastAsia="Calibri"/>
                <w:sz w:val="28"/>
                <w:szCs w:val="28"/>
              </w:rPr>
              <w:t>ategory_id</w:t>
            </w:r>
          </w:p>
        </w:tc>
        <w:tc>
          <w:tcPr>
            <w:tcW w:w="1853" w:type="dxa"/>
            <w:shd w:val="clear" w:color="auto" w:fill="auto"/>
          </w:tcPr>
          <w:p w14:paraId="5E84F2C0" w14:textId="3062CA79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Varchar</w:t>
            </w:r>
            <w:r w:rsidR="000423F2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(15</w:t>
            </w:r>
            <w:r w:rsidR="00C5257B"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789" w:type="dxa"/>
            <w:shd w:val="clear" w:color="auto" w:fill="auto"/>
          </w:tcPr>
          <w:p w14:paraId="2D6199A0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Foreign key</w:t>
            </w:r>
          </w:p>
        </w:tc>
        <w:tc>
          <w:tcPr>
            <w:tcW w:w="2406" w:type="dxa"/>
            <w:shd w:val="clear" w:color="auto" w:fill="auto"/>
          </w:tcPr>
          <w:p w14:paraId="144F5BDB" w14:textId="0992017D" w:rsidR="00C5257B" w:rsidRPr="00AA598E" w:rsidRDefault="00E40BB6" w:rsidP="00C5257B">
            <w:pPr>
              <w:rPr>
                <w:rFonts w:eastAsia="Calibri"/>
                <w:sz w:val="28"/>
                <w:szCs w:val="28"/>
              </w:rPr>
            </w:pPr>
            <w:r w:rsidRPr="00E40BB6">
              <w:rPr>
                <w:rFonts w:eastAsia="Calibri"/>
                <w:sz w:val="28"/>
                <w:szCs w:val="28"/>
              </w:rPr>
              <w:t>Book category ID</w:t>
            </w:r>
          </w:p>
        </w:tc>
      </w:tr>
      <w:tr w:rsidR="00C5257B" w:rsidRPr="00D67B19" w14:paraId="40A0CD20" w14:textId="77777777" w:rsidTr="00AA598E">
        <w:tc>
          <w:tcPr>
            <w:tcW w:w="1597" w:type="dxa"/>
            <w:shd w:val="clear" w:color="auto" w:fill="auto"/>
          </w:tcPr>
          <w:p w14:paraId="29D2EEF1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5.</w:t>
            </w:r>
          </w:p>
        </w:tc>
        <w:tc>
          <w:tcPr>
            <w:tcW w:w="2543" w:type="dxa"/>
            <w:shd w:val="clear" w:color="auto" w:fill="auto"/>
          </w:tcPr>
          <w:p w14:paraId="1C256CF1" w14:textId="77777777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isbn</w:t>
            </w:r>
          </w:p>
        </w:tc>
        <w:tc>
          <w:tcPr>
            <w:tcW w:w="1853" w:type="dxa"/>
            <w:shd w:val="clear" w:color="auto" w:fill="auto"/>
          </w:tcPr>
          <w:p w14:paraId="62D127C6" w14:textId="75D205D0" w:rsidR="00C5257B" w:rsidRPr="00AA598E" w:rsidRDefault="00364AB1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I</w:t>
            </w:r>
            <w:r w:rsidR="00E139FD">
              <w:rPr>
                <w:rFonts w:eastAsia="Calibri"/>
                <w:sz w:val="28"/>
                <w:szCs w:val="28"/>
              </w:rPr>
              <w:t>nt</w:t>
            </w:r>
            <w:r>
              <w:rPr>
                <w:rFonts w:eastAsia="Calibri"/>
                <w:sz w:val="28"/>
                <w:szCs w:val="28"/>
              </w:rPr>
              <w:t xml:space="preserve"> (10)</w:t>
            </w:r>
          </w:p>
        </w:tc>
        <w:tc>
          <w:tcPr>
            <w:tcW w:w="1789" w:type="dxa"/>
            <w:shd w:val="clear" w:color="auto" w:fill="auto"/>
          </w:tcPr>
          <w:p w14:paraId="0CEFC90D" w14:textId="1078F9DD" w:rsidR="00C5257B" w:rsidRPr="00E40BB6" w:rsidRDefault="00BE6B89" w:rsidP="00C5257B">
            <w:pPr>
              <w:rPr>
                <w:rFonts w:eastAsia="Calibri"/>
                <w:sz w:val="24"/>
                <w:szCs w:val="24"/>
                <w:lang w:val="en-IN"/>
              </w:rPr>
            </w:pPr>
            <w:r w:rsidRPr="00E40BB6">
              <w:rPr>
                <w:rFonts w:eastAsia="Calibri"/>
                <w:sz w:val="24"/>
                <w:szCs w:val="24"/>
              </w:rPr>
              <w:t>Unique, not null</w:t>
            </w:r>
          </w:p>
        </w:tc>
        <w:tc>
          <w:tcPr>
            <w:tcW w:w="2406" w:type="dxa"/>
            <w:shd w:val="clear" w:color="auto" w:fill="auto"/>
          </w:tcPr>
          <w:p w14:paraId="66009D56" w14:textId="77777777" w:rsidR="00C5257B" w:rsidRPr="00AA598E" w:rsidRDefault="00E139F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International standard book</w:t>
            </w:r>
          </w:p>
        </w:tc>
      </w:tr>
      <w:tr w:rsidR="00C5257B" w:rsidRPr="00D67B19" w14:paraId="6491B8E8" w14:textId="77777777" w:rsidTr="00AA598E">
        <w:tc>
          <w:tcPr>
            <w:tcW w:w="1597" w:type="dxa"/>
            <w:shd w:val="clear" w:color="auto" w:fill="auto"/>
          </w:tcPr>
          <w:p w14:paraId="73EA192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6.</w:t>
            </w:r>
          </w:p>
        </w:tc>
        <w:tc>
          <w:tcPr>
            <w:tcW w:w="2543" w:type="dxa"/>
            <w:shd w:val="clear" w:color="auto" w:fill="auto"/>
          </w:tcPr>
          <w:p w14:paraId="76D37615" w14:textId="3C877BF5" w:rsidR="00C5257B" w:rsidRPr="00AA598E" w:rsidRDefault="007C3728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a</w:t>
            </w:r>
            <w:r w:rsidR="00E139FD">
              <w:rPr>
                <w:rFonts w:eastAsia="Calibri"/>
                <w:sz w:val="28"/>
                <w:szCs w:val="28"/>
              </w:rPr>
              <w:t>vailable_copies</w:t>
            </w:r>
          </w:p>
        </w:tc>
        <w:tc>
          <w:tcPr>
            <w:tcW w:w="1853" w:type="dxa"/>
            <w:shd w:val="clear" w:color="auto" w:fill="auto"/>
          </w:tcPr>
          <w:p w14:paraId="2965F526" w14:textId="3B94232D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</w:t>
            </w:r>
            <w:r w:rsidR="004F15BF">
              <w:rPr>
                <w:rFonts w:eastAsia="Calibri"/>
                <w:sz w:val="28"/>
                <w:szCs w:val="28"/>
              </w:rPr>
              <w:t xml:space="preserve"> </w:t>
            </w:r>
            <w:r w:rsidRPr="00AA598E">
              <w:rPr>
                <w:rFonts w:eastAsia="Calibri"/>
                <w:sz w:val="28"/>
                <w:szCs w:val="28"/>
              </w:rPr>
              <w:t>(</w:t>
            </w:r>
            <w:r w:rsidR="00DA4CDC">
              <w:rPr>
                <w:rFonts w:eastAsia="Calibri"/>
                <w:sz w:val="28"/>
                <w:szCs w:val="28"/>
              </w:rPr>
              <w:t>5</w:t>
            </w:r>
            <w:r w:rsidRPr="00AA598E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1789" w:type="dxa"/>
            <w:shd w:val="clear" w:color="auto" w:fill="auto"/>
          </w:tcPr>
          <w:p w14:paraId="477A6D79" w14:textId="77777777" w:rsidR="00C5257B" w:rsidRPr="00AA598E" w:rsidRDefault="00EA10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4"/>
                <w:szCs w:val="24"/>
              </w:rPr>
              <w:t>null</w:t>
            </w:r>
          </w:p>
        </w:tc>
        <w:tc>
          <w:tcPr>
            <w:tcW w:w="2406" w:type="dxa"/>
            <w:shd w:val="clear" w:color="auto" w:fill="auto"/>
          </w:tcPr>
          <w:p w14:paraId="3EC69D6A" w14:textId="44640555" w:rsidR="00C5257B" w:rsidRPr="004F15BF" w:rsidRDefault="004F15BF" w:rsidP="00C5257B">
            <w:pPr>
              <w:rPr>
                <w:rFonts w:eastAsia="Calibri"/>
              </w:rPr>
            </w:pPr>
            <w:r w:rsidRPr="004F15BF">
              <w:rPr>
                <w:rFonts w:eastAsia="Calibri"/>
              </w:rPr>
              <w:t>Number of copies available</w:t>
            </w:r>
          </w:p>
        </w:tc>
      </w:tr>
    </w:tbl>
    <w:p w14:paraId="13112A5E" w14:textId="77777777" w:rsidR="00957811" w:rsidRDefault="00957811" w:rsidP="00C5257B">
      <w:pPr>
        <w:rPr>
          <w:sz w:val="40"/>
          <w:szCs w:val="40"/>
        </w:rPr>
      </w:pPr>
    </w:p>
    <w:p w14:paraId="57BBA24A" w14:textId="121D8F5A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tbl>
      <w:tblPr>
        <w:tblW w:w="10356" w:type="dxa"/>
        <w:tblInd w:w="-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584"/>
        <w:gridCol w:w="2376"/>
        <w:gridCol w:w="2314"/>
        <w:gridCol w:w="1920"/>
        <w:gridCol w:w="992"/>
      </w:tblGrid>
      <w:tr w:rsidR="00CA401D" w:rsidRPr="00D67B19" w14:paraId="6DFDD946" w14:textId="5DF20B13" w:rsidTr="00F9380B">
        <w:tc>
          <w:tcPr>
            <w:tcW w:w="1170" w:type="dxa"/>
            <w:shd w:val="clear" w:color="auto" w:fill="auto"/>
          </w:tcPr>
          <w:p w14:paraId="544DD2D0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Book_id</w:t>
            </w:r>
          </w:p>
        </w:tc>
        <w:tc>
          <w:tcPr>
            <w:tcW w:w="1584" w:type="dxa"/>
            <w:shd w:val="clear" w:color="auto" w:fill="auto"/>
          </w:tcPr>
          <w:p w14:paraId="489D5EE9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title</w:t>
            </w:r>
          </w:p>
        </w:tc>
        <w:tc>
          <w:tcPr>
            <w:tcW w:w="2376" w:type="dxa"/>
            <w:shd w:val="clear" w:color="auto" w:fill="auto"/>
          </w:tcPr>
          <w:p w14:paraId="584EF951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Isbn </w:t>
            </w:r>
          </w:p>
        </w:tc>
        <w:tc>
          <w:tcPr>
            <w:tcW w:w="2314" w:type="dxa"/>
            <w:shd w:val="clear" w:color="auto" w:fill="auto"/>
          </w:tcPr>
          <w:p w14:paraId="68BF8F1C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Author_id</w:t>
            </w:r>
          </w:p>
        </w:tc>
        <w:tc>
          <w:tcPr>
            <w:tcW w:w="1920" w:type="dxa"/>
            <w:shd w:val="clear" w:color="auto" w:fill="auto"/>
          </w:tcPr>
          <w:p w14:paraId="17E21A96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Available_ copies</w:t>
            </w:r>
          </w:p>
        </w:tc>
        <w:tc>
          <w:tcPr>
            <w:tcW w:w="992" w:type="dxa"/>
            <w:shd w:val="clear" w:color="auto" w:fill="auto"/>
          </w:tcPr>
          <w:p w14:paraId="5822B82B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Cat_id</w:t>
            </w:r>
          </w:p>
        </w:tc>
      </w:tr>
      <w:tr w:rsidR="00CA401D" w:rsidRPr="00D67B19" w14:paraId="1819ACF9" w14:textId="6E83D6EB" w:rsidTr="00F9380B">
        <w:tc>
          <w:tcPr>
            <w:tcW w:w="1170" w:type="dxa"/>
            <w:shd w:val="clear" w:color="auto" w:fill="auto"/>
          </w:tcPr>
          <w:p w14:paraId="3E854CF0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584" w:type="dxa"/>
            <w:shd w:val="clear" w:color="auto" w:fill="auto"/>
          </w:tcPr>
          <w:p w14:paraId="1AE56C6E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1984</w:t>
            </w:r>
          </w:p>
        </w:tc>
        <w:tc>
          <w:tcPr>
            <w:tcW w:w="2376" w:type="dxa"/>
            <w:shd w:val="clear" w:color="auto" w:fill="auto"/>
          </w:tcPr>
          <w:p w14:paraId="6E7D783F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9780451524935</w:t>
            </w:r>
          </w:p>
        </w:tc>
        <w:tc>
          <w:tcPr>
            <w:tcW w:w="2314" w:type="dxa"/>
            <w:shd w:val="clear" w:color="auto" w:fill="auto"/>
          </w:tcPr>
          <w:p w14:paraId="5E7B033E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Secker &amp; Warburg</w:t>
            </w:r>
          </w:p>
        </w:tc>
        <w:tc>
          <w:tcPr>
            <w:tcW w:w="1920" w:type="dxa"/>
            <w:shd w:val="clear" w:color="auto" w:fill="auto"/>
          </w:tcPr>
          <w:p w14:paraId="30385331" w14:textId="5E084076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</w:t>
            </w:r>
          </w:p>
        </w:tc>
        <w:tc>
          <w:tcPr>
            <w:tcW w:w="992" w:type="dxa"/>
            <w:shd w:val="clear" w:color="auto" w:fill="auto"/>
          </w:tcPr>
          <w:p w14:paraId="7BDC4754" w14:textId="19995813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</w:tr>
      <w:tr w:rsidR="00CA401D" w:rsidRPr="00D67B19" w14:paraId="6D9473DE" w14:textId="648C059A" w:rsidTr="00F9380B">
        <w:tc>
          <w:tcPr>
            <w:tcW w:w="1170" w:type="dxa"/>
            <w:shd w:val="clear" w:color="auto" w:fill="auto"/>
          </w:tcPr>
          <w:p w14:paraId="2C0D97D6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584" w:type="dxa"/>
            <w:shd w:val="clear" w:color="auto" w:fill="auto"/>
          </w:tcPr>
          <w:p w14:paraId="2086BC3E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Harry potter &amp; the philosopher’s stone</w:t>
            </w:r>
          </w:p>
        </w:tc>
        <w:tc>
          <w:tcPr>
            <w:tcW w:w="2376" w:type="dxa"/>
            <w:shd w:val="clear" w:color="auto" w:fill="auto"/>
          </w:tcPr>
          <w:p w14:paraId="6BF065A5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978074532743</w:t>
            </w:r>
          </w:p>
        </w:tc>
        <w:tc>
          <w:tcPr>
            <w:tcW w:w="2314" w:type="dxa"/>
            <w:shd w:val="clear" w:color="auto" w:fill="auto"/>
          </w:tcPr>
          <w:p w14:paraId="007863F4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bloomsbury</w:t>
            </w:r>
          </w:p>
        </w:tc>
        <w:tc>
          <w:tcPr>
            <w:tcW w:w="1920" w:type="dxa"/>
            <w:shd w:val="clear" w:color="auto" w:fill="auto"/>
          </w:tcPr>
          <w:p w14:paraId="259F489B" w14:textId="4B276373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</w:t>
            </w:r>
          </w:p>
        </w:tc>
        <w:tc>
          <w:tcPr>
            <w:tcW w:w="992" w:type="dxa"/>
            <w:shd w:val="clear" w:color="auto" w:fill="auto"/>
          </w:tcPr>
          <w:p w14:paraId="6AB1284A" w14:textId="047BB9F3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</w:p>
        </w:tc>
      </w:tr>
      <w:tr w:rsidR="00CA401D" w:rsidRPr="00D67B19" w14:paraId="37CA76BB" w14:textId="5A8B053B" w:rsidTr="00F9380B">
        <w:tc>
          <w:tcPr>
            <w:tcW w:w="1170" w:type="dxa"/>
            <w:shd w:val="clear" w:color="auto" w:fill="auto"/>
          </w:tcPr>
          <w:p w14:paraId="732E00C2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84" w:type="dxa"/>
            <w:shd w:val="clear" w:color="auto" w:fill="auto"/>
          </w:tcPr>
          <w:p w14:paraId="46E00F15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Brave New world</w:t>
            </w:r>
          </w:p>
        </w:tc>
        <w:tc>
          <w:tcPr>
            <w:tcW w:w="2376" w:type="dxa"/>
            <w:shd w:val="clear" w:color="auto" w:fill="auto"/>
          </w:tcPr>
          <w:p w14:paraId="1CAF752B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9780060850524</w:t>
            </w:r>
          </w:p>
        </w:tc>
        <w:tc>
          <w:tcPr>
            <w:tcW w:w="2314" w:type="dxa"/>
            <w:shd w:val="clear" w:color="auto" w:fill="auto"/>
          </w:tcPr>
          <w:p w14:paraId="122EB29D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Harper &amp;brothers</w:t>
            </w:r>
          </w:p>
        </w:tc>
        <w:tc>
          <w:tcPr>
            <w:tcW w:w="1920" w:type="dxa"/>
            <w:shd w:val="clear" w:color="auto" w:fill="auto"/>
          </w:tcPr>
          <w:p w14:paraId="2486E929" w14:textId="411F0AAB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  <w:r>
              <w:rPr>
                <w:rFonts w:eastAsia="Calibri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14:paraId="66AB7F3E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</w:tr>
      <w:tr w:rsidR="00CA401D" w:rsidRPr="00D67B19" w14:paraId="6E6694F4" w14:textId="21E248E7" w:rsidTr="00F9380B">
        <w:tc>
          <w:tcPr>
            <w:tcW w:w="1170" w:type="dxa"/>
            <w:shd w:val="clear" w:color="auto" w:fill="auto"/>
          </w:tcPr>
          <w:p w14:paraId="6D39BB86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1584" w:type="dxa"/>
            <w:shd w:val="clear" w:color="auto" w:fill="auto"/>
          </w:tcPr>
          <w:p w14:paraId="5ADBEA7B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The Hobbit</w:t>
            </w:r>
          </w:p>
        </w:tc>
        <w:tc>
          <w:tcPr>
            <w:tcW w:w="2376" w:type="dxa"/>
            <w:shd w:val="clear" w:color="auto" w:fill="auto"/>
          </w:tcPr>
          <w:p w14:paraId="41BF529D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9780547928227</w:t>
            </w:r>
          </w:p>
        </w:tc>
        <w:tc>
          <w:tcPr>
            <w:tcW w:w="2314" w:type="dxa"/>
            <w:shd w:val="clear" w:color="auto" w:fill="auto"/>
          </w:tcPr>
          <w:p w14:paraId="63D13A62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Houghton Mifflin Harcourt</w:t>
            </w:r>
          </w:p>
        </w:tc>
        <w:tc>
          <w:tcPr>
            <w:tcW w:w="1920" w:type="dxa"/>
            <w:shd w:val="clear" w:color="auto" w:fill="auto"/>
          </w:tcPr>
          <w:p w14:paraId="6CB9AA46" w14:textId="304159C6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  <w:r>
              <w:rPr>
                <w:rFonts w:eastAsia="Calibri"/>
                <w:sz w:val="28"/>
                <w:szCs w:val="28"/>
              </w:rPr>
              <w:t>0</w:t>
            </w:r>
          </w:p>
        </w:tc>
        <w:tc>
          <w:tcPr>
            <w:tcW w:w="992" w:type="dxa"/>
            <w:shd w:val="clear" w:color="auto" w:fill="auto"/>
          </w:tcPr>
          <w:p w14:paraId="29C6361E" w14:textId="77777777" w:rsidR="00CA401D" w:rsidRPr="00AA598E" w:rsidRDefault="00CA401D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</w:tr>
    </w:tbl>
    <w:p w14:paraId="374B1555" w14:textId="77777777" w:rsidR="00C5257B" w:rsidRDefault="00C5257B" w:rsidP="00C5257B">
      <w:pPr>
        <w:rPr>
          <w:sz w:val="40"/>
          <w:szCs w:val="40"/>
        </w:rPr>
      </w:pPr>
    </w:p>
    <w:p w14:paraId="567E291B" w14:textId="77777777" w:rsidR="00C5257B" w:rsidRDefault="00C5257B" w:rsidP="00C5257B">
      <w:pPr>
        <w:rPr>
          <w:sz w:val="40"/>
          <w:szCs w:val="40"/>
        </w:rPr>
      </w:pPr>
    </w:p>
    <w:p w14:paraId="2BB2FAA8" w14:textId="77777777" w:rsidR="00C5257B" w:rsidRDefault="00C5257B" w:rsidP="00C5257B">
      <w:pPr>
        <w:rPr>
          <w:sz w:val="40"/>
          <w:szCs w:val="40"/>
        </w:rPr>
      </w:pPr>
    </w:p>
    <w:p w14:paraId="0C46C6F7" w14:textId="172DEF8B" w:rsidR="00C5257B" w:rsidRDefault="00EE39F2" w:rsidP="00C5257B">
      <w:pPr>
        <w:rPr>
          <w:sz w:val="40"/>
          <w:szCs w:val="40"/>
        </w:rPr>
      </w:pPr>
      <w:r w:rsidRPr="00EE39F2">
        <w:rPr>
          <w:sz w:val="40"/>
          <w:szCs w:val="40"/>
        </w:rPr>
        <w:t>Authors Table</w:t>
      </w:r>
      <w:r w:rsidR="00C5257B">
        <w:rPr>
          <w:sz w:val="40"/>
          <w:szCs w:val="40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6"/>
        <w:gridCol w:w="1908"/>
        <w:gridCol w:w="2133"/>
        <w:gridCol w:w="1869"/>
        <w:gridCol w:w="1870"/>
      </w:tblGrid>
      <w:tr w:rsidR="00C5257B" w:rsidRPr="00FE11D9" w14:paraId="54B56AFF" w14:textId="77777777" w:rsidTr="00AA598E">
        <w:tc>
          <w:tcPr>
            <w:tcW w:w="1796" w:type="dxa"/>
            <w:shd w:val="clear" w:color="auto" w:fill="auto"/>
          </w:tcPr>
          <w:p w14:paraId="124BB398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Sr.no</w:t>
            </w:r>
          </w:p>
        </w:tc>
        <w:tc>
          <w:tcPr>
            <w:tcW w:w="1908" w:type="dxa"/>
            <w:shd w:val="clear" w:color="auto" w:fill="auto"/>
          </w:tcPr>
          <w:p w14:paraId="7D359B17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Column name</w:t>
            </w:r>
          </w:p>
        </w:tc>
        <w:tc>
          <w:tcPr>
            <w:tcW w:w="2133" w:type="dxa"/>
            <w:shd w:val="clear" w:color="auto" w:fill="auto"/>
          </w:tcPr>
          <w:p w14:paraId="0C8BCF7F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Data type</w:t>
            </w:r>
          </w:p>
        </w:tc>
        <w:tc>
          <w:tcPr>
            <w:tcW w:w="1869" w:type="dxa"/>
            <w:shd w:val="clear" w:color="auto" w:fill="auto"/>
          </w:tcPr>
          <w:p w14:paraId="6AA404A4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constraints</w:t>
            </w:r>
          </w:p>
        </w:tc>
        <w:tc>
          <w:tcPr>
            <w:tcW w:w="1870" w:type="dxa"/>
            <w:shd w:val="clear" w:color="auto" w:fill="auto"/>
          </w:tcPr>
          <w:p w14:paraId="3152E8B0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description</w:t>
            </w:r>
          </w:p>
        </w:tc>
      </w:tr>
      <w:tr w:rsidR="00C5257B" w:rsidRPr="00FE11D9" w14:paraId="42BD35B9" w14:textId="77777777" w:rsidTr="00AA598E">
        <w:tc>
          <w:tcPr>
            <w:tcW w:w="1796" w:type="dxa"/>
            <w:shd w:val="clear" w:color="auto" w:fill="auto"/>
          </w:tcPr>
          <w:p w14:paraId="4ED6A847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1.</w:t>
            </w:r>
          </w:p>
        </w:tc>
        <w:tc>
          <w:tcPr>
            <w:tcW w:w="1908" w:type="dxa"/>
            <w:shd w:val="clear" w:color="auto" w:fill="auto"/>
          </w:tcPr>
          <w:p w14:paraId="1C029E5C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author_id</w:t>
            </w:r>
          </w:p>
        </w:tc>
        <w:tc>
          <w:tcPr>
            <w:tcW w:w="2133" w:type="dxa"/>
            <w:shd w:val="clear" w:color="auto" w:fill="auto"/>
          </w:tcPr>
          <w:p w14:paraId="2B81FED9" w14:textId="2F269B42" w:rsidR="00C5257B" w:rsidRPr="00AA598E" w:rsidRDefault="00CB7E5E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I</w:t>
            </w:r>
            <w:r w:rsidR="00C5257B" w:rsidRPr="00AA598E">
              <w:rPr>
                <w:rFonts w:eastAsia="Calibri"/>
                <w:sz w:val="24"/>
                <w:szCs w:val="24"/>
              </w:rPr>
              <w:t>nt</w:t>
            </w:r>
            <w:r>
              <w:rPr>
                <w:rFonts w:eastAsia="Calibri"/>
                <w:sz w:val="24"/>
                <w:szCs w:val="24"/>
              </w:rPr>
              <w:t xml:space="preserve"> </w:t>
            </w:r>
            <w:r w:rsidR="00C5257B" w:rsidRPr="00AA598E">
              <w:rPr>
                <w:rFonts w:eastAsia="Calibri"/>
                <w:sz w:val="24"/>
                <w:szCs w:val="24"/>
              </w:rPr>
              <w:t>(</w:t>
            </w:r>
            <w:r>
              <w:rPr>
                <w:rFonts w:eastAsia="Calibri"/>
                <w:sz w:val="24"/>
                <w:szCs w:val="24"/>
              </w:rPr>
              <w:t>11</w:t>
            </w:r>
            <w:r w:rsidR="00C5257B" w:rsidRPr="00AA598E">
              <w:rPr>
                <w:rFonts w:eastAsia="Calibri"/>
                <w:sz w:val="24"/>
                <w:szCs w:val="24"/>
              </w:rPr>
              <w:t>)</w:t>
            </w:r>
          </w:p>
        </w:tc>
        <w:tc>
          <w:tcPr>
            <w:tcW w:w="1869" w:type="dxa"/>
            <w:shd w:val="clear" w:color="auto" w:fill="auto"/>
          </w:tcPr>
          <w:p w14:paraId="351A92FD" w14:textId="77777777" w:rsidR="00C5257B" w:rsidRPr="00AA598E" w:rsidRDefault="00323E94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1870" w:type="dxa"/>
            <w:shd w:val="clear" w:color="auto" w:fill="auto"/>
          </w:tcPr>
          <w:p w14:paraId="5785CAAD" w14:textId="4A49CC3E" w:rsidR="00C5257B" w:rsidRPr="00AA598E" w:rsidRDefault="00C84478" w:rsidP="00C5257B">
            <w:pPr>
              <w:rPr>
                <w:rFonts w:eastAsia="Calibri"/>
                <w:sz w:val="24"/>
                <w:szCs w:val="24"/>
              </w:rPr>
            </w:pPr>
            <w:r w:rsidRPr="00C84478">
              <w:rPr>
                <w:rFonts w:eastAsia="Calibri"/>
                <w:sz w:val="24"/>
                <w:szCs w:val="24"/>
              </w:rPr>
              <w:t>Unique author ID</w:t>
            </w:r>
          </w:p>
        </w:tc>
      </w:tr>
      <w:tr w:rsidR="00C5257B" w:rsidRPr="00FE11D9" w14:paraId="7037AC40" w14:textId="77777777" w:rsidTr="00AA598E">
        <w:tc>
          <w:tcPr>
            <w:tcW w:w="1796" w:type="dxa"/>
            <w:shd w:val="clear" w:color="auto" w:fill="auto"/>
          </w:tcPr>
          <w:p w14:paraId="6FC2E31B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2.</w:t>
            </w:r>
          </w:p>
        </w:tc>
        <w:tc>
          <w:tcPr>
            <w:tcW w:w="1908" w:type="dxa"/>
            <w:shd w:val="clear" w:color="auto" w:fill="auto"/>
          </w:tcPr>
          <w:p w14:paraId="228F680A" w14:textId="77777777" w:rsidR="00C5257B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Name</w:t>
            </w:r>
          </w:p>
        </w:tc>
        <w:tc>
          <w:tcPr>
            <w:tcW w:w="2133" w:type="dxa"/>
            <w:shd w:val="clear" w:color="auto" w:fill="auto"/>
          </w:tcPr>
          <w:p w14:paraId="72970A64" w14:textId="7AD6D830" w:rsidR="00C5257B" w:rsidRPr="00AA598E" w:rsidRDefault="00CB7E5E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V</w:t>
            </w:r>
            <w:r w:rsidR="009C1B8F">
              <w:rPr>
                <w:rFonts w:eastAsia="Calibri"/>
                <w:sz w:val="24"/>
                <w:szCs w:val="24"/>
              </w:rPr>
              <w:t>archar</w:t>
            </w:r>
            <w:r>
              <w:rPr>
                <w:rFonts w:eastAsia="Calibri"/>
                <w:sz w:val="24"/>
                <w:szCs w:val="24"/>
              </w:rPr>
              <w:t xml:space="preserve"> </w:t>
            </w:r>
            <w:r w:rsidR="009C1B8F">
              <w:rPr>
                <w:rFonts w:eastAsia="Calibri"/>
                <w:sz w:val="24"/>
                <w:szCs w:val="24"/>
              </w:rPr>
              <w:t>(</w:t>
            </w:r>
            <w:r>
              <w:rPr>
                <w:rFonts w:eastAsia="Calibri"/>
                <w:sz w:val="24"/>
                <w:szCs w:val="24"/>
              </w:rPr>
              <w:t>30</w:t>
            </w:r>
            <w:r w:rsidR="00C5257B" w:rsidRPr="00AA598E">
              <w:rPr>
                <w:rFonts w:eastAsia="Calibri"/>
                <w:sz w:val="24"/>
                <w:szCs w:val="24"/>
              </w:rPr>
              <w:t>)</w:t>
            </w:r>
          </w:p>
        </w:tc>
        <w:tc>
          <w:tcPr>
            <w:tcW w:w="1869" w:type="dxa"/>
            <w:shd w:val="clear" w:color="auto" w:fill="auto"/>
          </w:tcPr>
          <w:p w14:paraId="27769877" w14:textId="77777777" w:rsidR="00C5257B" w:rsidRPr="00AA598E" w:rsidRDefault="00323E94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Not null</w:t>
            </w:r>
          </w:p>
        </w:tc>
        <w:tc>
          <w:tcPr>
            <w:tcW w:w="1870" w:type="dxa"/>
            <w:shd w:val="clear" w:color="auto" w:fill="auto"/>
          </w:tcPr>
          <w:p w14:paraId="0BC3C3B5" w14:textId="0B833BAF" w:rsidR="00C5257B" w:rsidRPr="00AA598E" w:rsidRDefault="00C84478" w:rsidP="00C5257B">
            <w:pPr>
              <w:rPr>
                <w:rFonts w:eastAsia="Calibri"/>
                <w:sz w:val="24"/>
                <w:szCs w:val="24"/>
              </w:rPr>
            </w:pPr>
            <w:r w:rsidRPr="00C84478">
              <w:rPr>
                <w:rFonts w:eastAsia="Calibri"/>
                <w:sz w:val="24"/>
                <w:szCs w:val="24"/>
              </w:rPr>
              <w:t>Author's name</w:t>
            </w:r>
          </w:p>
        </w:tc>
      </w:tr>
    </w:tbl>
    <w:p w14:paraId="22D8079E" w14:textId="77777777" w:rsidR="00C5257B" w:rsidRDefault="00C5257B" w:rsidP="00C5257B">
      <w:pPr>
        <w:rPr>
          <w:sz w:val="40"/>
          <w:szCs w:val="40"/>
        </w:rPr>
      </w:pPr>
    </w:p>
    <w:p w14:paraId="54A8EF52" w14:textId="77777777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2394"/>
      </w:tblGrid>
      <w:tr w:rsidR="009C1B8F" w:rsidRPr="00FE11D9" w14:paraId="77174060" w14:textId="77777777" w:rsidTr="00AA598E">
        <w:tc>
          <w:tcPr>
            <w:tcW w:w="2394" w:type="dxa"/>
            <w:shd w:val="clear" w:color="auto" w:fill="auto"/>
          </w:tcPr>
          <w:p w14:paraId="6FF1FC18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Book author_id</w:t>
            </w:r>
          </w:p>
        </w:tc>
        <w:tc>
          <w:tcPr>
            <w:tcW w:w="2394" w:type="dxa"/>
            <w:shd w:val="clear" w:color="auto" w:fill="auto"/>
          </w:tcPr>
          <w:p w14:paraId="316126B8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Name</w:t>
            </w:r>
          </w:p>
        </w:tc>
      </w:tr>
      <w:tr w:rsidR="009C1B8F" w:rsidRPr="00FE11D9" w14:paraId="5C64A82B" w14:textId="77777777" w:rsidTr="00AA598E">
        <w:tc>
          <w:tcPr>
            <w:tcW w:w="2394" w:type="dxa"/>
            <w:shd w:val="clear" w:color="auto" w:fill="auto"/>
          </w:tcPr>
          <w:p w14:paraId="520D936B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1</w:t>
            </w:r>
          </w:p>
        </w:tc>
        <w:tc>
          <w:tcPr>
            <w:tcW w:w="2394" w:type="dxa"/>
            <w:shd w:val="clear" w:color="auto" w:fill="auto"/>
          </w:tcPr>
          <w:p w14:paraId="6DDD431D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Krish</w:t>
            </w:r>
          </w:p>
        </w:tc>
      </w:tr>
      <w:tr w:rsidR="009C1B8F" w:rsidRPr="00FE11D9" w14:paraId="11A88199" w14:textId="77777777" w:rsidTr="00AA598E">
        <w:tc>
          <w:tcPr>
            <w:tcW w:w="2394" w:type="dxa"/>
            <w:shd w:val="clear" w:color="auto" w:fill="auto"/>
          </w:tcPr>
          <w:p w14:paraId="1C94648C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2</w:t>
            </w:r>
          </w:p>
        </w:tc>
        <w:tc>
          <w:tcPr>
            <w:tcW w:w="2394" w:type="dxa"/>
            <w:shd w:val="clear" w:color="auto" w:fill="auto"/>
          </w:tcPr>
          <w:p w14:paraId="03E20A0F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mitesh</w:t>
            </w:r>
          </w:p>
        </w:tc>
      </w:tr>
      <w:tr w:rsidR="009C1B8F" w:rsidRPr="00FE11D9" w14:paraId="6B3F77EA" w14:textId="77777777" w:rsidTr="00AA598E">
        <w:tc>
          <w:tcPr>
            <w:tcW w:w="2394" w:type="dxa"/>
            <w:shd w:val="clear" w:color="auto" w:fill="auto"/>
          </w:tcPr>
          <w:p w14:paraId="08807B24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3</w:t>
            </w:r>
          </w:p>
        </w:tc>
        <w:tc>
          <w:tcPr>
            <w:tcW w:w="2394" w:type="dxa"/>
            <w:shd w:val="clear" w:color="auto" w:fill="auto"/>
          </w:tcPr>
          <w:p w14:paraId="4400BC2A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sujal</w:t>
            </w:r>
          </w:p>
        </w:tc>
      </w:tr>
      <w:tr w:rsidR="009C1B8F" w:rsidRPr="00FE11D9" w14:paraId="0E845B7D" w14:textId="77777777" w:rsidTr="00AA598E">
        <w:tc>
          <w:tcPr>
            <w:tcW w:w="2394" w:type="dxa"/>
            <w:shd w:val="clear" w:color="auto" w:fill="auto"/>
          </w:tcPr>
          <w:p w14:paraId="7CE831FB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4</w:t>
            </w:r>
          </w:p>
        </w:tc>
        <w:tc>
          <w:tcPr>
            <w:tcW w:w="2394" w:type="dxa"/>
            <w:shd w:val="clear" w:color="auto" w:fill="auto"/>
          </w:tcPr>
          <w:p w14:paraId="72D272A0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het</w:t>
            </w:r>
          </w:p>
        </w:tc>
      </w:tr>
      <w:tr w:rsidR="009C1B8F" w:rsidRPr="00FE11D9" w14:paraId="177A4335" w14:textId="77777777" w:rsidTr="00AA598E">
        <w:tc>
          <w:tcPr>
            <w:tcW w:w="2394" w:type="dxa"/>
            <w:shd w:val="clear" w:color="auto" w:fill="auto"/>
          </w:tcPr>
          <w:p w14:paraId="06B68B87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5</w:t>
            </w:r>
          </w:p>
        </w:tc>
        <w:tc>
          <w:tcPr>
            <w:tcW w:w="2394" w:type="dxa"/>
            <w:shd w:val="clear" w:color="auto" w:fill="auto"/>
          </w:tcPr>
          <w:p w14:paraId="2413679A" w14:textId="77777777" w:rsidR="009C1B8F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mit</w:t>
            </w:r>
          </w:p>
        </w:tc>
      </w:tr>
    </w:tbl>
    <w:p w14:paraId="48710DF0" w14:textId="77777777" w:rsidR="00C5257B" w:rsidRDefault="00C5257B" w:rsidP="00C5257B">
      <w:pPr>
        <w:rPr>
          <w:sz w:val="40"/>
          <w:szCs w:val="40"/>
        </w:rPr>
      </w:pPr>
    </w:p>
    <w:p w14:paraId="3430872E" w14:textId="77777777" w:rsidR="00C5257B" w:rsidRDefault="00C5257B" w:rsidP="00C5257B">
      <w:pPr>
        <w:rPr>
          <w:sz w:val="40"/>
          <w:szCs w:val="40"/>
        </w:rPr>
      </w:pPr>
    </w:p>
    <w:p w14:paraId="44BEC521" w14:textId="77777777" w:rsidR="00C5257B" w:rsidRDefault="00C5257B" w:rsidP="00C5257B">
      <w:pPr>
        <w:rPr>
          <w:sz w:val="40"/>
          <w:szCs w:val="40"/>
        </w:rPr>
      </w:pPr>
    </w:p>
    <w:p w14:paraId="659D5F86" w14:textId="77777777" w:rsidR="00C5257B" w:rsidRDefault="00C5257B" w:rsidP="00C5257B">
      <w:pPr>
        <w:rPr>
          <w:sz w:val="40"/>
          <w:szCs w:val="40"/>
        </w:rPr>
      </w:pPr>
    </w:p>
    <w:p w14:paraId="61667E08" w14:textId="77777777" w:rsidR="00C5257B" w:rsidRDefault="00C5257B" w:rsidP="00C5257B">
      <w:pPr>
        <w:rPr>
          <w:sz w:val="40"/>
          <w:szCs w:val="40"/>
        </w:rPr>
      </w:pPr>
    </w:p>
    <w:p w14:paraId="33FDD764" w14:textId="77777777" w:rsidR="000C42D5" w:rsidRDefault="000C42D5" w:rsidP="00C5257B">
      <w:pPr>
        <w:rPr>
          <w:sz w:val="40"/>
          <w:szCs w:val="40"/>
        </w:rPr>
      </w:pPr>
    </w:p>
    <w:p w14:paraId="2C3CF30B" w14:textId="77777777" w:rsidR="009E1430" w:rsidRDefault="009E1430" w:rsidP="00C5257B">
      <w:pPr>
        <w:rPr>
          <w:sz w:val="40"/>
          <w:szCs w:val="40"/>
        </w:rPr>
      </w:pPr>
    </w:p>
    <w:p w14:paraId="3944AD0F" w14:textId="77777777" w:rsidR="00C5257B" w:rsidRDefault="00C5257B" w:rsidP="00C5257B">
      <w:pPr>
        <w:rPr>
          <w:sz w:val="40"/>
          <w:szCs w:val="40"/>
        </w:rPr>
      </w:pPr>
      <w:r>
        <w:rPr>
          <w:sz w:val="40"/>
          <w:szCs w:val="40"/>
        </w:rPr>
        <w:t>User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C5257B" w:rsidRPr="008B0576" w14:paraId="16641E2A" w14:textId="77777777" w:rsidTr="00AA598E">
        <w:tc>
          <w:tcPr>
            <w:tcW w:w="1915" w:type="dxa"/>
            <w:shd w:val="clear" w:color="auto" w:fill="auto"/>
          </w:tcPr>
          <w:p w14:paraId="1AAFFDE8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Sr.no</w:t>
            </w:r>
          </w:p>
        </w:tc>
        <w:tc>
          <w:tcPr>
            <w:tcW w:w="1915" w:type="dxa"/>
            <w:shd w:val="clear" w:color="auto" w:fill="auto"/>
          </w:tcPr>
          <w:p w14:paraId="6CAC5E82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Column name</w:t>
            </w:r>
          </w:p>
        </w:tc>
        <w:tc>
          <w:tcPr>
            <w:tcW w:w="1915" w:type="dxa"/>
            <w:shd w:val="clear" w:color="auto" w:fill="auto"/>
          </w:tcPr>
          <w:p w14:paraId="2BB28808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Data type</w:t>
            </w:r>
          </w:p>
        </w:tc>
        <w:tc>
          <w:tcPr>
            <w:tcW w:w="1915" w:type="dxa"/>
            <w:shd w:val="clear" w:color="auto" w:fill="auto"/>
          </w:tcPr>
          <w:p w14:paraId="7B195679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constraints</w:t>
            </w:r>
          </w:p>
        </w:tc>
        <w:tc>
          <w:tcPr>
            <w:tcW w:w="1916" w:type="dxa"/>
            <w:shd w:val="clear" w:color="auto" w:fill="auto"/>
          </w:tcPr>
          <w:p w14:paraId="1617494F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description</w:t>
            </w:r>
          </w:p>
        </w:tc>
      </w:tr>
      <w:tr w:rsidR="00C5257B" w:rsidRPr="008B0576" w14:paraId="0E843289" w14:textId="77777777" w:rsidTr="00AA598E">
        <w:tc>
          <w:tcPr>
            <w:tcW w:w="1915" w:type="dxa"/>
            <w:shd w:val="clear" w:color="auto" w:fill="auto"/>
          </w:tcPr>
          <w:p w14:paraId="19E5E928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1.</w:t>
            </w:r>
          </w:p>
        </w:tc>
        <w:tc>
          <w:tcPr>
            <w:tcW w:w="1915" w:type="dxa"/>
            <w:shd w:val="clear" w:color="auto" w:fill="auto"/>
          </w:tcPr>
          <w:p w14:paraId="242E6A57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User_id</w:t>
            </w:r>
          </w:p>
        </w:tc>
        <w:tc>
          <w:tcPr>
            <w:tcW w:w="1915" w:type="dxa"/>
            <w:shd w:val="clear" w:color="auto" w:fill="auto"/>
          </w:tcPr>
          <w:p w14:paraId="23B25809" w14:textId="7327E425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Int</w:t>
            </w:r>
            <w:r w:rsidR="00A55F0F">
              <w:rPr>
                <w:rFonts w:eastAsia="Calibri"/>
                <w:sz w:val="24"/>
                <w:szCs w:val="24"/>
              </w:rPr>
              <w:t xml:space="preserve"> </w:t>
            </w:r>
            <w:r w:rsidRPr="00AA598E">
              <w:rPr>
                <w:rFonts w:eastAsia="Calibri"/>
                <w:sz w:val="24"/>
                <w:szCs w:val="24"/>
              </w:rPr>
              <w:t>(11)</w:t>
            </w:r>
          </w:p>
        </w:tc>
        <w:tc>
          <w:tcPr>
            <w:tcW w:w="1915" w:type="dxa"/>
            <w:shd w:val="clear" w:color="auto" w:fill="auto"/>
          </w:tcPr>
          <w:p w14:paraId="0BE80F3D" w14:textId="77777777" w:rsidR="00C5257B" w:rsidRPr="00AA598E" w:rsidRDefault="00323E94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1916" w:type="dxa"/>
            <w:shd w:val="clear" w:color="auto" w:fill="auto"/>
          </w:tcPr>
          <w:p w14:paraId="609D52F4" w14:textId="38C805A4" w:rsidR="00C5257B" w:rsidRPr="00AA598E" w:rsidRDefault="00192906" w:rsidP="00C5257B">
            <w:pPr>
              <w:rPr>
                <w:rFonts w:eastAsia="Calibri"/>
                <w:sz w:val="24"/>
                <w:szCs w:val="24"/>
              </w:rPr>
            </w:pPr>
            <w:r w:rsidRPr="00192906">
              <w:rPr>
                <w:rFonts w:eastAsia="Calibri"/>
                <w:sz w:val="24"/>
                <w:szCs w:val="24"/>
              </w:rPr>
              <w:t>Unique ID for users</w:t>
            </w:r>
          </w:p>
        </w:tc>
      </w:tr>
      <w:tr w:rsidR="00C5257B" w:rsidRPr="008B0576" w14:paraId="6864126B" w14:textId="77777777" w:rsidTr="00AA598E">
        <w:tc>
          <w:tcPr>
            <w:tcW w:w="1915" w:type="dxa"/>
            <w:shd w:val="clear" w:color="auto" w:fill="auto"/>
          </w:tcPr>
          <w:p w14:paraId="009367B9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2.</w:t>
            </w:r>
          </w:p>
        </w:tc>
        <w:tc>
          <w:tcPr>
            <w:tcW w:w="1915" w:type="dxa"/>
            <w:shd w:val="clear" w:color="auto" w:fill="auto"/>
          </w:tcPr>
          <w:p w14:paraId="31FECF4B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Name</w:t>
            </w:r>
          </w:p>
        </w:tc>
        <w:tc>
          <w:tcPr>
            <w:tcW w:w="1915" w:type="dxa"/>
            <w:shd w:val="clear" w:color="auto" w:fill="auto"/>
          </w:tcPr>
          <w:p w14:paraId="176334BC" w14:textId="5C68462B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Varchar</w:t>
            </w:r>
            <w:r w:rsidR="00A55F0F">
              <w:rPr>
                <w:rFonts w:eastAsia="Calibri"/>
                <w:sz w:val="24"/>
                <w:szCs w:val="24"/>
              </w:rPr>
              <w:t xml:space="preserve"> </w:t>
            </w:r>
            <w:r w:rsidRPr="00AA598E">
              <w:rPr>
                <w:rFonts w:eastAsia="Calibri"/>
                <w:sz w:val="24"/>
                <w:szCs w:val="24"/>
              </w:rPr>
              <w:t>(100)</w:t>
            </w:r>
          </w:p>
        </w:tc>
        <w:tc>
          <w:tcPr>
            <w:tcW w:w="1915" w:type="dxa"/>
            <w:shd w:val="clear" w:color="auto" w:fill="auto"/>
          </w:tcPr>
          <w:p w14:paraId="53EAD006" w14:textId="77777777" w:rsidR="00C5257B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Not null</w:t>
            </w:r>
          </w:p>
        </w:tc>
        <w:tc>
          <w:tcPr>
            <w:tcW w:w="1916" w:type="dxa"/>
            <w:shd w:val="clear" w:color="auto" w:fill="auto"/>
          </w:tcPr>
          <w:p w14:paraId="723B4F74" w14:textId="79EC921C" w:rsidR="00C5257B" w:rsidRPr="00AA598E" w:rsidRDefault="00192906" w:rsidP="00C5257B">
            <w:pPr>
              <w:rPr>
                <w:rFonts w:eastAsia="Calibri"/>
                <w:sz w:val="24"/>
                <w:szCs w:val="24"/>
              </w:rPr>
            </w:pPr>
            <w:r w:rsidRPr="00192906">
              <w:rPr>
                <w:rFonts w:eastAsia="Calibri"/>
                <w:sz w:val="24"/>
                <w:szCs w:val="24"/>
              </w:rPr>
              <w:t>Full name of the user</w:t>
            </w:r>
          </w:p>
        </w:tc>
      </w:tr>
      <w:tr w:rsidR="00C5257B" w:rsidRPr="008B0576" w14:paraId="257F57D1" w14:textId="77777777" w:rsidTr="00AA598E">
        <w:tc>
          <w:tcPr>
            <w:tcW w:w="1915" w:type="dxa"/>
            <w:shd w:val="clear" w:color="auto" w:fill="auto"/>
          </w:tcPr>
          <w:p w14:paraId="622387AF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3.</w:t>
            </w:r>
          </w:p>
        </w:tc>
        <w:tc>
          <w:tcPr>
            <w:tcW w:w="1915" w:type="dxa"/>
            <w:shd w:val="clear" w:color="auto" w:fill="auto"/>
          </w:tcPr>
          <w:p w14:paraId="0819253C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Email</w:t>
            </w:r>
          </w:p>
        </w:tc>
        <w:tc>
          <w:tcPr>
            <w:tcW w:w="1915" w:type="dxa"/>
            <w:shd w:val="clear" w:color="auto" w:fill="auto"/>
          </w:tcPr>
          <w:p w14:paraId="47B62E69" w14:textId="2758BAA9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Varchar</w:t>
            </w:r>
            <w:r w:rsidR="00A55F0F">
              <w:rPr>
                <w:rFonts w:eastAsia="Calibri"/>
                <w:sz w:val="24"/>
                <w:szCs w:val="24"/>
              </w:rPr>
              <w:t xml:space="preserve"> </w:t>
            </w:r>
            <w:r w:rsidRPr="00AA598E">
              <w:rPr>
                <w:rFonts w:eastAsia="Calibri"/>
                <w:sz w:val="24"/>
                <w:szCs w:val="24"/>
              </w:rPr>
              <w:t>(100)</w:t>
            </w:r>
          </w:p>
        </w:tc>
        <w:tc>
          <w:tcPr>
            <w:tcW w:w="1915" w:type="dxa"/>
            <w:shd w:val="clear" w:color="auto" w:fill="auto"/>
          </w:tcPr>
          <w:p w14:paraId="331F5427" w14:textId="77777777" w:rsidR="00C5257B" w:rsidRPr="00AA598E" w:rsidRDefault="00323E94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Foreign key</w:t>
            </w:r>
          </w:p>
        </w:tc>
        <w:tc>
          <w:tcPr>
            <w:tcW w:w="1916" w:type="dxa"/>
            <w:shd w:val="clear" w:color="auto" w:fill="auto"/>
          </w:tcPr>
          <w:p w14:paraId="53EC261F" w14:textId="42EA8ECD" w:rsidR="00C5257B" w:rsidRPr="00AA598E" w:rsidRDefault="00192906" w:rsidP="00C5257B">
            <w:pPr>
              <w:rPr>
                <w:rFonts w:eastAsia="Calibri"/>
                <w:sz w:val="24"/>
                <w:szCs w:val="24"/>
              </w:rPr>
            </w:pPr>
            <w:r w:rsidRPr="00192906">
              <w:rPr>
                <w:rFonts w:eastAsia="Calibri"/>
                <w:sz w:val="24"/>
                <w:szCs w:val="24"/>
              </w:rPr>
              <w:t>Email address</w:t>
            </w:r>
          </w:p>
        </w:tc>
      </w:tr>
      <w:tr w:rsidR="00C5257B" w:rsidRPr="008B0576" w14:paraId="4B0005DF" w14:textId="77777777" w:rsidTr="00AA598E">
        <w:tc>
          <w:tcPr>
            <w:tcW w:w="1915" w:type="dxa"/>
            <w:shd w:val="clear" w:color="auto" w:fill="auto"/>
          </w:tcPr>
          <w:p w14:paraId="2158BDA0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4.</w:t>
            </w:r>
          </w:p>
        </w:tc>
        <w:tc>
          <w:tcPr>
            <w:tcW w:w="1915" w:type="dxa"/>
            <w:shd w:val="clear" w:color="auto" w:fill="auto"/>
          </w:tcPr>
          <w:p w14:paraId="646F6EA7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Password</w:t>
            </w:r>
          </w:p>
        </w:tc>
        <w:tc>
          <w:tcPr>
            <w:tcW w:w="1915" w:type="dxa"/>
            <w:shd w:val="clear" w:color="auto" w:fill="auto"/>
          </w:tcPr>
          <w:p w14:paraId="21F4DA1B" w14:textId="11FDB379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Varchar</w:t>
            </w:r>
            <w:r w:rsidR="00A55F0F">
              <w:rPr>
                <w:rFonts w:eastAsia="Calibri"/>
                <w:sz w:val="24"/>
                <w:szCs w:val="24"/>
              </w:rPr>
              <w:t xml:space="preserve"> </w:t>
            </w:r>
            <w:r w:rsidRPr="00AA598E">
              <w:rPr>
                <w:rFonts w:eastAsia="Calibri"/>
                <w:sz w:val="24"/>
                <w:szCs w:val="24"/>
              </w:rPr>
              <w:t>(100)</w:t>
            </w:r>
          </w:p>
        </w:tc>
        <w:tc>
          <w:tcPr>
            <w:tcW w:w="1915" w:type="dxa"/>
            <w:shd w:val="clear" w:color="auto" w:fill="auto"/>
          </w:tcPr>
          <w:p w14:paraId="496004B1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Not null</w:t>
            </w:r>
          </w:p>
        </w:tc>
        <w:tc>
          <w:tcPr>
            <w:tcW w:w="1916" w:type="dxa"/>
            <w:shd w:val="clear" w:color="auto" w:fill="auto"/>
          </w:tcPr>
          <w:p w14:paraId="03A0CDB3" w14:textId="669ED398" w:rsidR="00C5257B" w:rsidRPr="00AA598E" w:rsidRDefault="00192906" w:rsidP="00C5257B">
            <w:pPr>
              <w:rPr>
                <w:rFonts w:eastAsia="Calibri"/>
                <w:sz w:val="24"/>
                <w:szCs w:val="24"/>
              </w:rPr>
            </w:pPr>
            <w:r w:rsidRPr="00192906">
              <w:rPr>
                <w:rFonts w:eastAsia="Calibri"/>
                <w:sz w:val="24"/>
                <w:szCs w:val="24"/>
              </w:rPr>
              <w:t>Encrypted password</w:t>
            </w:r>
          </w:p>
        </w:tc>
      </w:tr>
      <w:tr w:rsidR="00C5257B" w:rsidRPr="008B0576" w14:paraId="549B02DD" w14:textId="77777777" w:rsidTr="00AA598E">
        <w:tc>
          <w:tcPr>
            <w:tcW w:w="1915" w:type="dxa"/>
            <w:shd w:val="clear" w:color="auto" w:fill="auto"/>
          </w:tcPr>
          <w:p w14:paraId="5AEE1E8B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5.</w:t>
            </w:r>
          </w:p>
        </w:tc>
        <w:tc>
          <w:tcPr>
            <w:tcW w:w="1915" w:type="dxa"/>
            <w:shd w:val="clear" w:color="auto" w:fill="auto"/>
          </w:tcPr>
          <w:p w14:paraId="7C168EDD" w14:textId="77777777" w:rsidR="00C5257B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Mobile</w:t>
            </w:r>
          </w:p>
        </w:tc>
        <w:tc>
          <w:tcPr>
            <w:tcW w:w="1915" w:type="dxa"/>
            <w:shd w:val="clear" w:color="auto" w:fill="auto"/>
          </w:tcPr>
          <w:p w14:paraId="0873A25C" w14:textId="4CDAE6C6" w:rsidR="00C5257B" w:rsidRPr="00AA598E" w:rsidRDefault="009C1B8F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Int</w:t>
            </w:r>
            <w:r w:rsidR="00A55F0F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(12)</w:t>
            </w:r>
          </w:p>
        </w:tc>
        <w:tc>
          <w:tcPr>
            <w:tcW w:w="1915" w:type="dxa"/>
            <w:shd w:val="clear" w:color="auto" w:fill="auto"/>
          </w:tcPr>
          <w:p w14:paraId="57285074" w14:textId="77777777" w:rsidR="00C5257B" w:rsidRPr="00AA598E" w:rsidRDefault="00C5257B" w:rsidP="00C5257B">
            <w:pPr>
              <w:rPr>
                <w:rFonts w:eastAsia="Calibri"/>
                <w:sz w:val="24"/>
                <w:szCs w:val="24"/>
              </w:rPr>
            </w:pPr>
            <w:r w:rsidRPr="00AA598E">
              <w:rPr>
                <w:rFonts w:eastAsia="Calibri"/>
                <w:sz w:val="24"/>
                <w:szCs w:val="24"/>
              </w:rPr>
              <w:t>Not null</w:t>
            </w:r>
          </w:p>
        </w:tc>
        <w:tc>
          <w:tcPr>
            <w:tcW w:w="1916" w:type="dxa"/>
            <w:shd w:val="clear" w:color="auto" w:fill="auto"/>
          </w:tcPr>
          <w:p w14:paraId="40A35259" w14:textId="77777777" w:rsidR="00C5257B" w:rsidRPr="00AA598E" w:rsidRDefault="0071411C" w:rsidP="00C5257B">
            <w:pPr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Mo.no of user</w:t>
            </w:r>
          </w:p>
        </w:tc>
      </w:tr>
    </w:tbl>
    <w:p w14:paraId="59C9ACA7" w14:textId="77777777" w:rsidR="00C5257B" w:rsidRDefault="00C5257B" w:rsidP="00C5257B">
      <w:pPr>
        <w:rPr>
          <w:sz w:val="40"/>
          <w:szCs w:val="40"/>
        </w:rPr>
      </w:pPr>
    </w:p>
    <w:p w14:paraId="28F170BD" w14:textId="77777777" w:rsidR="00667B9A" w:rsidRDefault="00667B9A" w:rsidP="00C5257B">
      <w:pPr>
        <w:rPr>
          <w:sz w:val="40"/>
          <w:szCs w:val="40"/>
        </w:rPr>
      </w:pPr>
    </w:p>
    <w:p w14:paraId="517ED5FB" w14:textId="77777777" w:rsidR="00667B9A" w:rsidRDefault="00667B9A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tbl>
      <w:tblPr>
        <w:tblpPr w:leftFromText="180" w:rightFromText="180" w:vertAnchor="text" w:horzAnchor="margin" w:tblpY="694"/>
        <w:tblW w:w="83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890"/>
        <w:gridCol w:w="3780"/>
        <w:gridCol w:w="1530"/>
      </w:tblGrid>
      <w:tr w:rsidR="00667B9A" w:rsidRPr="008B0576" w14:paraId="3DFB5AA5" w14:textId="77777777" w:rsidTr="00667B9A">
        <w:tc>
          <w:tcPr>
            <w:tcW w:w="1170" w:type="dxa"/>
            <w:shd w:val="clear" w:color="auto" w:fill="auto"/>
          </w:tcPr>
          <w:p w14:paraId="09E3D76D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User_id</w:t>
            </w:r>
          </w:p>
        </w:tc>
        <w:tc>
          <w:tcPr>
            <w:tcW w:w="1890" w:type="dxa"/>
            <w:shd w:val="clear" w:color="auto" w:fill="auto"/>
          </w:tcPr>
          <w:p w14:paraId="04CC30E4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Name</w:t>
            </w:r>
          </w:p>
        </w:tc>
        <w:tc>
          <w:tcPr>
            <w:tcW w:w="3780" w:type="dxa"/>
            <w:shd w:val="clear" w:color="auto" w:fill="auto"/>
          </w:tcPr>
          <w:p w14:paraId="287C4876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Email</w:t>
            </w:r>
          </w:p>
        </w:tc>
        <w:tc>
          <w:tcPr>
            <w:tcW w:w="1530" w:type="dxa"/>
            <w:shd w:val="clear" w:color="auto" w:fill="auto"/>
          </w:tcPr>
          <w:p w14:paraId="42F4A218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password</w:t>
            </w:r>
          </w:p>
        </w:tc>
      </w:tr>
      <w:tr w:rsidR="00667B9A" w:rsidRPr="008B0576" w14:paraId="3CCF4590" w14:textId="77777777" w:rsidTr="00667B9A">
        <w:tc>
          <w:tcPr>
            <w:tcW w:w="1170" w:type="dxa"/>
            <w:shd w:val="clear" w:color="auto" w:fill="auto"/>
          </w:tcPr>
          <w:p w14:paraId="6ED1434E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</w:tcPr>
          <w:p w14:paraId="6D0FFF98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Carol Jones</w:t>
            </w:r>
          </w:p>
        </w:tc>
        <w:tc>
          <w:tcPr>
            <w:tcW w:w="3780" w:type="dxa"/>
            <w:shd w:val="clear" w:color="auto" w:fill="auto"/>
          </w:tcPr>
          <w:p w14:paraId="19CD5897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Carol.jones345@gamil.com</w:t>
            </w:r>
          </w:p>
        </w:tc>
        <w:tc>
          <w:tcPr>
            <w:tcW w:w="1530" w:type="dxa"/>
            <w:shd w:val="clear" w:color="auto" w:fill="auto"/>
          </w:tcPr>
          <w:p w14:paraId="75CC61C2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jones_190</w:t>
            </w:r>
          </w:p>
        </w:tc>
      </w:tr>
      <w:tr w:rsidR="00667B9A" w:rsidRPr="008B0576" w14:paraId="6CB00C80" w14:textId="77777777" w:rsidTr="00667B9A">
        <w:tc>
          <w:tcPr>
            <w:tcW w:w="1170" w:type="dxa"/>
            <w:shd w:val="clear" w:color="auto" w:fill="auto"/>
          </w:tcPr>
          <w:p w14:paraId="76AC8957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</w:tcPr>
          <w:p w14:paraId="541DBB40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David White</w:t>
            </w:r>
          </w:p>
        </w:tc>
        <w:tc>
          <w:tcPr>
            <w:tcW w:w="3780" w:type="dxa"/>
            <w:shd w:val="clear" w:color="auto" w:fill="auto"/>
          </w:tcPr>
          <w:p w14:paraId="13A56EC7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David.white123@gmail.com</w:t>
            </w:r>
          </w:p>
        </w:tc>
        <w:tc>
          <w:tcPr>
            <w:tcW w:w="1530" w:type="dxa"/>
            <w:shd w:val="clear" w:color="auto" w:fill="auto"/>
          </w:tcPr>
          <w:p w14:paraId="4C978AAE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white_899</w:t>
            </w:r>
          </w:p>
        </w:tc>
      </w:tr>
      <w:tr w:rsidR="00667B9A" w:rsidRPr="008B0576" w14:paraId="31AE4CF7" w14:textId="77777777" w:rsidTr="00667B9A">
        <w:tc>
          <w:tcPr>
            <w:tcW w:w="1170" w:type="dxa"/>
            <w:shd w:val="clear" w:color="auto" w:fill="auto"/>
          </w:tcPr>
          <w:p w14:paraId="38DC7BCB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</w:tcPr>
          <w:p w14:paraId="7D85E6CB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Emma Wilson</w:t>
            </w:r>
          </w:p>
        </w:tc>
        <w:tc>
          <w:tcPr>
            <w:tcW w:w="3780" w:type="dxa"/>
            <w:shd w:val="clear" w:color="auto" w:fill="auto"/>
          </w:tcPr>
          <w:p w14:paraId="14F407F7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Emma.wilson867@gmail.com</w:t>
            </w:r>
          </w:p>
        </w:tc>
        <w:tc>
          <w:tcPr>
            <w:tcW w:w="1530" w:type="dxa"/>
            <w:shd w:val="clear" w:color="auto" w:fill="auto"/>
          </w:tcPr>
          <w:p w14:paraId="70E238EA" w14:textId="77777777" w:rsidR="00667B9A" w:rsidRPr="00AA598E" w:rsidRDefault="00667B9A" w:rsidP="00667B9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wilson_880</w:t>
            </w:r>
          </w:p>
        </w:tc>
      </w:tr>
    </w:tbl>
    <w:p w14:paraId="2740085B" w14:textId="77777777" w:rsidR="00C5257B" w:rsidRDefault="00C5257B" w:rsidP="00C5257B">
      <w:pPr>
        <w:rPr>
          <w:sz w:val="40"/>
          <w:szCs w:val="40"/>
        </w:rPr>
      </w:pPr>
    </w:p>
    <w:p w14:paraId="5E8D5C34" w14:textId="77777777" w:rsidR="00CE7BDD" w:rsidRDefault="00CE7BDD" w:rsidP="00C5257B">
      <w:pPr>
        <w:rPr>
          <w:sz w:val="40"/>
          <w:szCs w:val="40"/>
        </w:rPr>
      </w:pPr>
    </w:p>
    <w:p w14:paraId="70172C3A" w14:textId="77777777" w:rsidR="000C42D5" w:rsidRDefault="000C42D5" w:rsidP="00C5257B">
      <w:pPr>
        <w:rPr>
          <w:sz w:val="40"/>
          <w:szCs w:val="40"/>
        </w:rPr>
      </w:pPr>
    </w:p>
    <w:p w14:paraId="543D818A" w14:textId="77777777" w:rsidR="00667B9A" w:rsidRDefault="00667B9A" w:rsidP="00C5257B">
      <w:pPr>
        <w:rPr>
          <w:sz w:val="40"/>
          <w:szCs w:val="40"/>
        </w:rPr>
      </w:pPr>
    </w:p>
    <w:p w14:paraId="569F5EAD" w14:textId="77777777" w:rsidR="00667B9A" w:rsidRDefault="00667B9A" w:rsidP="00C5257B">
      <w:pPr>
        <w:rPr>
          <w:sz w:val="40"/>
          <w:szCs w:val="40"/>
        </w:rPr>
      </w:pPr>
    </w:p>
    <w:p w14:paraId="3B0000FE" w14:textId="77777777" w:rsidR="00667B9A" w:rsidRDefault="00667B9A" w:rsidP="00C5257B">
      <w:pPr>
        <w:rPr>
          <w:sz w:val="40"/>
          <w:szCs w:val="40"/>
        </w:rPr>
      </w:pPr>
    </w:p>
    <w:p w14:paraId="0A32EA91" w14:textId="77777777" w:rsidR="00C5257B" w:rsidRDefault="0071411C" w:rsidP="00C5257B">
      <w:pPr>
        <w:rPr>
          <w:sz w:val="40"/>
          <w:szCs w:val="40"/>
        </w:rPr>
      </w:pPr>
      <w:r>
        <w:rPr>
          <w:sz w:val="40"/>
          <w:szCs w:val="40"/>
        </w:rPr>
        <w:t>Issue book</w:t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</w:r>
      <w:r w:rsidR="00C5257B">
        <w:rPr>
          <w:sz w:val="40"/>
          <w:szCs w:val="40"/>
        </w:rPr>
        <w:softHyphen/>
        <w:t>-:</w:t>
      </w:r>
    </w:p>
    <w:tbl>
      <w:tblPr>
        <w:tblW w:w="0" w:type="auto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7"/>
        <w:gridCol w:w="1886"/>
        <w:gridCol w:w="2976"/>
        <w:gridCol w:w="1648"/>
        <w:gridCol w:w="2081"/>
      </w:tblGrid>
      <w:tr w:rsidR="0071411C" w:rsidRPr="00753ECE" w14:paraId="2890F602" w14:textId="77777777" w:rsidTr="009500EA">
        <w:tc>
          <w:tcPr>
            <w:tcW w:w="1237" w:type="dxa"/>
            <w:shd w:val="clear" w:color="auto" w:fill="auto"/>
          </w:tcPr>
          <w:p w14:paraId="5E5D6B6E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Sr.no</w:t>
            </w:r>
          </w:p>
        </w:tc>
        <w:tc>
          <w:tcPr>
            <w:tcW w:w="1886" w:type="dxa"/>
            <w:shd w:val="clear" w:color="auto" w:fill="auto"/>
          </w:tcPr>
          <w:p w14:paraId="40EF41FD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Column name</w:t>
            </w:r>
          </w:p>
        </w:tc>
        <w:tc>
          <w:tcPr>
            <w:tcW w:w="2976" w:type="dxa"/>
            <w:shd w:val="clear" w:color="auto" w:fill="auto"/>
          </w:tcPr>
          <w:p w14:paraId="35C35762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Data type</w:t>
            </w:r>
          </w:p>
        </w:tc>
        <w:tc>
          <w:tcPr>
            <w:tcW w:w="1648" w:type="dxa"/>
            <w:shd w:val="clear" w:color="auto" w:fill="auto"/>
          </w:tcPr>
          <w:p w14:paraId="21FC279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constraints</w:t>
            </w:r>
          </w:p>
        </w:tc>
        <w:tc>
          <w:tcPr>
            <w:tcW w:w="2081" w:type="dxa"/>
            <w:shd w:val="clear" w:color="auto" w:fill="auto"/>
          </w:tcPr>
          <w:p w14:paraId="61878F4A" w14:textId="77777777" w:rsidR="00C5257B" w:rsidRPr="00AA598E" w:rsidRDefault="00667B9A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</w:t>
            </w:r>
            <w:r w:rsidR="00C5257B" w:rsidRPr="00AA598E">
              <w:rPr>
                <w:rFonts w:eastAsia="Calibri"/>
                <w:sz w:val="28"/>
                <w:szCs w:val="28"/>
              </w:rPr>
              <w:t>escription</w:t>
            </w:r>
          </w:p>
        </w:tc>
      </w:tr>
      <w:tr w:rsidR="0071411C" w:rsidRPr="00753ECE" w14:paraId="65E3BAFF" w14:textId="77777777" w:rsidTr="009500EA">
        <w:tc>
          <w:tcPr>
            <w:tcW w:w="1237" w:type="dxa"/>
            <w:shd w:val="clear" w:color="auto" w:fill="auto"/>
          </w:tcPr>
          <w:p w14:paraId="5C3A6252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1886" w:type="dxa"/>
            <w:shd w:val="clear" w:color="auto" w:fill="auto"/>
          </w:tcPr>
          <w:p w14:paraId="46DADB73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Issue_</w:t>
            </w:r>
            <w:r w:rsidR="00C5257B" w:rsidRPr="00AA598E">
              <w:rPr>
                <w:rFonts w:eastAsia="Calibri"/>
                <w:sz w:val="28"/>
                <w:szCs w:val="28"/>
              </w:rPr>
              <w:t>id</w:t>
            </w:r>
          </w:p>
        </w:tc>
        <w:tc>
          <w:tcPr>
            <w:tcW w:w="2976" w:type="dxa"/>
            <w:shd w:val="clear" w:color="auto" w:fill="auto"/>
          </w:tcPr>
          <w:p w14:paraId="5521A7B0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Int(11)</w:t>
            </w:r>
          </w:p>
        </w:tc>
        <w:tc>
          <w:tcPr>
            <w:tcW w:w="1648" w:type="dxa"/>
            <w:shd w:val="clear" w:color="auto" w:fill="auto"/>
          </w:tcPr>
          <w:p w14:paraId="072AEDC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Primary key</w:t>
            </w:r>
          </w:p>
        </w:tc>
        <w:tc>
          <w:tcPr>
            <w:tcW w:w="2081" w:type="dxa"/>
            <w:shd w:val="clear" w:color="auto" w:fill="auto"/>
          </w:tcPr>
          <w:p w14:paraId="14F06873" w14:textId="5202F93B" w:rsidR="00C5257B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Unique issue record ID</w:t>
            </w:r>
          </w:p>
        </w:tc>
      </w:tr>
      <w:tr w:rsidR="0071411C" w:rsidRPr="00753ECE" w14:paraId="205CDF48" w14:textId="77777777" w:rsidTr="009500EA">
        <w:tc>
          <w:tcPr>
            <w:tcW w:w="1237" w:type="dxa"/>
            <w:shd w:val="clear" w:color="auto" w:fill="auto"/>
          </w:tcPr>
          <w:p w14:paraId="6C89C3D1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1886" w:type="dxa"/>
            <w:shd w:val="clear" w:color="auto" w:fill="auto"/>
          </w:tcPr>
          <w:p w14:paraId="7C2A1A70" w14:textId="562FA7F0" w:rsidR="00C5257B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u</w:t>
            </w:r>
            <w:r w:rsidR="0071411C">
              <w:rPr>
                <w:rFonts w:eastAsia="Calibri"/>
                <w:sz w:val="28"/>
                <w:szCs w:val="28"/>
              </w:rPr>
              <w:t>ser_</w:t>
            </w:r>
            <w:r w:rsidR="00C5257B" w:rsidRPr="00AA598E">
              <w:rPr>
                <w:rFonts w:eastAsia="Calibri"/>
                <w:sz w:val="28"/>
                <w:szCs w:val="28"/>
              </w:rPr>
              <w:t>id</w:t>
            </w:r>
          </w:p>
        </w:tc>
        <w:tc>
          <w:tcPr>
            <w:tcW w:w="2976" w:type="dxa"/>
            <w:shd w:val="clear" w:color="auto" w:fill="auto"/>
          </w:tcPr>
          <w:p w14:paraId="76454214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Int(11)</w:t>
            </w:r>
          </w:p>
        </w:tc>
        <w:tc>
          <w:tcPr>
            <w:tcW w:w="1648" w:type="dxa"/>
            <w:shd w:val="clear" w:color="auto" w:fill="auto"/>
          </w:tcPr>
          <w:p w14:paraId="5A050229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Foreign key</w:t>
            </w:r>
          </w:p>
        </w:tc>
        <w:tc>
          <w:tcPr>
            <w:tcW w:w="2081" w:type="dxa"/>
            <w:shd w:val="clear" w:color="auto" w:fill="auto"/>
          </w:tcPr>
          <w:p w14:paraId="0D30B358" w14:textId="6A2B08A7" w:rsidR="00C5257B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User who borrowed the book</w:t>
            </w:r>
          </w:p>
        </w:tc>
      </w:tr>
      <w:tr w:rsidR="0071411C" w:rsidRPr="00753ECE" w14:paraId="5588B65D" w14:textId="77777777" w:rsidTr="009500EA">
        <w:tc>
          <w:tcPr>
            <w:tcW w:w="1237" w:type="dxa"/>
            <w:shd w:val="clear" w:color="auto" w:fill="auto"/>
          </w:tcPr>
          <w:p w14:paraId="25EE9C5B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1886" w:type="dxa"/>
            <w:shd w:val="clear" w:color="auto" w:fill="auto"/>
          </w:tcPr>
          <w:p w14:paraId="4DF128A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 Book_id</w:t>
            </w:r>
          </w:p>
        </w:tc>
        <w:tc>
          <w:tcPr>
            <w:tcW w:w="2976" w:type="dxa"/>
            <w:shd w:val="clear" w:color="auto" w:fill="auto"/>
          </w:tcPr>
          <w:p w14:paraId="37B2319E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Int(11)</w:t>
            </w:r>
          </w:p>
        </w:tc>
        <w:tc>
          <w:tcPr>
            <w:tcW w:w="1648" w:type="dxa"/>
            <w:shd w:val="clear" w:color="auto" w:fill="auto"/>
          </w:tcPr>
          <w:p w14:paraId="4A2639CA" w14:textId="77777777" w:rsidR="00C5257B" w:rsidRPr="00AA598E" w:rsidRDefault="00323E94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Foreign key</w:t>
            </w:r>
          </w:p>
        </w:tc>
        <w:tc>
          <w:tcPr>
            <w:tcW w:w="2081" w:type="dxa"/>
            <w:shd w:val="clear" w:color="auto" w:fill="auto"/>
          </w:tcPr>
          <w:p w14:paraId="3783C77C" w14:textId="46893EBD" w:rsidR="00C5257B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Book that was issued</w:t>
            </w:r>
          </w:p>
        </w:tc>
      </w:tr>
      <w:tr w:rsidR="0071411C" w:rsidRPr="00753ECE" w14:paraId="01EDF890" w14:textId="77777777" w:rsidTr="009500EA">
        <w:tc>
          <w:tcPr>
            <w:tcW w:w="1237" w:type="dxa"/>
            <w:shd w:val="clear" w:color="auto" w:fill="auto"/>
          </w:tcPr>
          <w:p w14:paraId="78C8F13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4.</w:t>
            </w:r>
          </w:p>
        </w:tc>
        <w:tc>
          <w:tcPr>
            <w:tcW w:w="1886" w:type="dxa"/>
            <w:shd w:val="clear" w:color="auto" w:fill="auto"/>
          </w:tcPr>
          <w:p w14:paraId="4FDAA63E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Issue_date</w:t>
            </w:r>
          </w:p>
        </w:tc>
        <w:tc>
          <w:tcPr>
            <w:tcW w:w="2976" w:type="dxa"/>
            <w:shd w:val="clear" w:color="auto" w:fill="auto"/>
          </w:tcPr>
          <w:p w14:paraId="12287BA8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date</w:t>
            </w:r>
          </w:p>
        </w:tc>
        <w:tc>
          <w:tcPr>
            <w:tcW w:w="1648" w:type="dxa"/>
            <w:shd w:val="clear" w:color="auto" w:fill="auto"/>
          </w:tcPr>
          <w:p w14:paraId="361C9B6C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null</w:t>
            </w:r>
          </w:p>
        </w:tc>
        <w:tc>
          <w:tcPr>
            <w:tcW w:w="2081" w:type="dxa"/>
            <w:shd w:val="clear" w:color="auto" w:fill="auto"/>
          </w:tcPr>
          <w:p w14:paraId="02834B57" w14:textId="5BD3DC7F" w:rsidR="00C5257B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Date when book was issued</w:t>
            </w:r>
          </w:p>
        </w:tc>
      </w:tr>
      <w:tr w:rsidR="0071411C" w:rsidRPr="00753ECE" w14:paraId="5CD838C4" w14:textId="77777777" w:rsidTr="009500EA">
        <w:tc>
          <w:tcPr>
            <w:tcW w:w="1237" w:type="dxa"/>
            <w:shd w:val="clear" w:color="auto" w:fill="auto"/>
          </w:tcPr>
          <w:p w14:paraId="21656962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5.</w:t>
            </w:r>
          </w:p>
        </w:tc>
        <w:tc>
          <w:tcPr>
            <w:tcW w:w="1886" w:type="dxa"/>
            <w:shd w:val="clear" w:color="auto" w:fill="auto"/>
          </w:tcPr>
          <w:p w14:paraId="4A88A080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Return date</w:t>
            </w:r>
          </w:p>
        </w:tc>
        <w:tc>
          <w:tcPr>
            <w:tcW w:w="2976" w:type="dxa"/>
            <w:shd w:val="clear" w:color="auto" w:fill="auto"/>
          </w:tcPr>
          <w:p w14:paraId="768220C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Date</w:t>
            </w:r>
          </w:p>
        </w:tc>
        <w:tc>
          <w:tcPr>
            <w:tcW w:w="1648" w:type="dxa"/>
            <w:shd w:val="clear" w:color="auto" w:fill="auto"/>
          </w:tcPr>
          <w:p w14:paraId="79301056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 xml:space="preserve">null </w:t>
            </w:r>
          </w:p>
        </w:tc>
        <w:tc>
          <w:tcPr>
            <w:tcW w:w="2081" w:type="dxa"/>
            <w:shd w:val="clear" w:color="auto" w:fill="auto"/>
          </w:tcPr>
          <w:p w14:paraId="43EFAD4D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D</w:t>
            </w:r>
            <w:r w:rsidR="00C5257B" w:rsidRPr="00AA598E">
              <w:rPr>
                <w:rFonts w:eastAsia="Calibri"/>
                <w:sz w:val="28"/>
                <w:szCs w:val="28"/>
              </w:rPr>
              <w:t>ate</w:t>
            </w:r>
            <w:r>
              <w:rPr>
                <w:rFonts w:eastAsia="Calibri"/>
                <w:sz w:val="28"/>
                <w:szCs w:val="28"/>
              </w:rPr>
              <w:t xml:space="preserve"> of return</w:t>
            </w:r>
          </w:p>
        </w:tc>
      </w:tr>
      <w:tr w:rsidR="0071411C" w:rsidRPr="00753ECE" w14:paraId="5355C06B" w14:textId="77777777" w:rsidTr="009500EA">
        <w:tc>
          <w:tcPr>
            <w:tcW w:w="1237" w:type="dxa"/>
            <w:shd w:val="clear" w:color="auto" w:fill="auto"/>
          </w:tcPr>
          <w:p w14:paraId="6E069037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6.</w:t>
            </w:r>
          </w:p>
        </w:tc>
        <w:tc>
          <w:tcPr>
            <w:tcW w:w="1886" w:type="dxa"/>
            <w:shd w:val="clear" w:color="auto" w:fill="auto"/>
          </w:tcPr>
          <w:p w14:paraId="0CD78618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fine</w:t>
            </w:r>
          </w:p>
        </w:tc>
        <w:tc>
          <w:tcPr>
            <w:tcW w:w="2976" w:type="dxa"/>
            <w:shd w:val="clear" w:color="auto" w:fill="auto"/>
          </w:tcPr>
          <w:p w14:paraId="434000CA" w14:textId="77777777" w:rsidR="00C5257B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Int(6)</w:t>
            </w:r>
          </w:p>
        </w:tc>
        <w:tc>
          <w:tcPr>
            <w:tcW w:w="1648" w:type="dxa"/>
            <w:shd w:val="clear" w:color="auto" w:fill="auto"/>
          </w:tcPr>
          <w:p w14:paraId="096B1675" w14:textId="77777777" w:rsidR="00C5257B" w:rsidRPr="00AA598E" w:rsidRDefault="00C5257B" w:rsidP="00C5257B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null</w:t>
            </w:r>
          </w:p>
        </w:tc>
        <w:tc>
          <w:tcPr>
            <w:tcW w:w="2081" w:type="dxa"/>
            <w:shd w:val="clear" w:color="auto" w:fill="auto"/>
          </w:tcPr>
          <w:p w14:paraId="6C494E82" w14:textId="77777777" w:rsidR="0071411C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Fine of book</w:t>
            </w:r>
          </w:p>
        </w:tc>
      </w:tr>
      <w:tr w:rsidR="0071411C" w:rsidRPr="00753ECE" w14:paraId="5C1D78ED" w14:textId="77777777" w:rsidTr="009500EA">
        <w:tc>
          <w:tcPr>
            <w:tcW w:w="1237" w:type="dxa"/>
            <w:shd w:val="clear" w:color="auto" w:fill="auto"/>
          </w:tcPr>
          <w:p w14:paraId="1BC3B7FE" w14:textId="77777777" w:rsidR="0071411C" w:rsidRPr="00AA598E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7.</w:t>
            </w:r>
          </w:p>
        </w:tc>
        <w:tc>
          <w:tcPr>
            <w:tcW w:w="1886" w:type="dxa"/>
            <w:shd w:val="clear" w:color="auto" w:fill="auto"/>
          </w:tcPr>
          <w:p w14:paraId="3E764D10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Return status</w:t>
            </w:r>
          </w:p>
        </w:tc>
        <w:tc>
          <w:tcPr>
            <w:tcW w:w="2976" w:type="dxa"/>
            <w:shd w:val="clear" w:color="auto" w:fill="auto"/>
          </w:tcPr>
          <w:p w14:paraId="5B7724B8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Enum(‘issued,returned’)</w:t>
            </w:r>
          </w:p>
        </w:tc>
        <w:tc>
          <w:tcPr>
            <w:tcW w:w="1648" w:type="dxa"/>
            <w:shd w:val="clear" w:color="auto" w:fill="auto"/>
          </w:tcPr>
          <w:p w14:paraId="04C892BF" w14:textId="7C693440" w:rsidR="0071411C" w:rsidRPr="00AA598E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DEFAULT 'Not Returned'</w:t>
            </w:r>
          </w:p>
        </w:tc>
        <w:tc>
          <w:tcPr>
            <w:tcW w:w="2081" w:type="dxa"/>
            <w:shd w:val="clear" w:color="auto" w:fill="auto"/>
          </w:tcPr>
          <w:p w14:paraId="1DB24C15" w14:textId="665709ED" w:rsidR="0071411C" w:rsidRDefault="00A55F0F" w:rsidP="00C5257B">
            <w:pPr>
              <w:rPr>
                <w:rFonts w:eastAsia="Calibri"/>
                <w:sz w:val="28"/>
                <w:szCs w:val="28"/>
              </w:rPr>
            </w:pPr>
            <w:r w:rsidRPr="00A55F0F">
              <w:rPr>
                <w:rFonts w:eastAsia="Calibri"/>
                <w:sz w:val="28"/>
                <w:szCs w:val="28"/>
              </w:rPr>
              <w:t>Status ('Returned'/'Not Returned')</w:t>
            </w:r>
          </w:p>
        </w:tc>
      </w:tr>
      <w:tr w:rsidR="0071411C" w:rsidRPr="00753ECE" w14:paraId="7A02AFC2" w14:textId="77777777" w:rsidTr="009500EA">
        <w:tc>
          <w:tcPr>
            <w:tcW w:w="1237" w:type="dxa"/>
            <w:shd w:val="clear" w:color="auto" w:fill="auto"/>
          </w:tcPr>
          <w:p w14:paraId="71B4F7E2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8.</w:t>
            </w:r>
          </w:p>
        </w:tc>
        <w:tc>
          <w:tcPr>
            <w:tcW w:w="1886" w:type="dxa"/>
            <w:shd w:val="clear" w:color="auto" w:fill="auto"/>
          </w:tcPr>
          <w:p w14:paraId="4696867F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Due Date</w:t>
            </w:r>
          </w:p>
        </w:tc>
        <w:tc>
          <w:tcPr>
            <w:tcW w:w="2976" w:type="dxa"/>
            <w:shd w:val="clear" w:color="auto" w:fill="auto"/>
          </w:tcPr>
          <w:p w14:paraId="17B29779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date</w:t>
            </w:r>
          </w:p>
        </w:tc>
        <w:tc>
          <w:tcPr>
            <w:tcW w:w="1648" w:type="dxa"/>
            <w:shd w:val="clear" w:color="auto" w:fill="auto"/>
          </w:tcPr>
          <w:p w14:paraId="3969AE8F" w14:textId="77777777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Not null</w:t>
            </w:r>
          </w:p>
        </w:tc>
        <w:tc>
          <w:tcPr>
            <w:tcW w:w="2081" w:type="dxa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55F0F" w:rsidRPr="00A55F0F" w14:paraId="3A9498C3" w14:textId="77777777" w:rsidTr="00A55F0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A344D6" w14:textId="77777777" w:rsidR="00A55F0F" w:rsidRPr="00A55F0F" w:rsidRDefault="00A55F0F" w:rsidP="00A55F0F">
                  <w:pPr>
                    <w:rPr>
                      <w:rFonts w:eastAsia="Calibri"/>
                      <w:sz w:val="28"/>
                      <w:szCs w:val="28"/>
                      <w:lang w:val="en-IN"/>
                    </w:rPr>
                  </w:pPr>
                </w:p>
              </w:tc>
            </w:tr>
          </w:tbl>
          <w:p w14:paraId="71B55491" w14:textId="77777777" w:rsidR="00A55F0F" w:rsidRPr="00A55F0F" w:rsidRDefault="00A55F0F" w:rsidP="00A55F0F">
            <w:pPr>
              <w:rPr>
                <w:rFonts w:eastAsia="Calibri"/>
                <w:vanish/>
                <w:sz w:val="28"/>
                <w:szCs w:val="28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5"/>
            </w:tblGrid>
            <w:tr w:rsidR="00A55F0F" w:rsidRPr="00A55F0F" w14:paraId="6F6F3F35" w14:textId="77777777" w:rsidTr="00A55F0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7A35D0" w14:textId="77777777" w:rsidR="00A55F0F" w:rsidRPr="00A55F0F" w:rsidRDefault="00A55F0F" w:rsidP="00A55F0F">
                  <w:pPr>
                    <w:rPr>
                      <w:rFonts w:eastAsia="Calibri"/>
                      <w:sz w:val="28"/>
                      <w:szCs w:val="28"/>
                      <w:lang w:val="en-IN"/>
                    </w:rPr>
                  </w:pPr>
                  <w:r w:rsidRPr="00A55F0F">
                    <w:rPr>
                      <w:rFonts w:eastAsia="Calibri"/>
                      <w:sz w:val="28"/>
                      <w:szCs w:val="28"/>
                      <w:lang w:val="en-IN"/>
                    </w:rPr>
                    <w:t>Date when book is due</w:t>
                  </w:r>
                </w:p>
              </w:tc>
            </w:tr>
          </w:tbl>
          <w:p w14:paraId="265A873B" w14:textId="2B6479D9" w:rsidR="0071411C" w:rsidRDefault="0071411C" w:rsidP="00C5257B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7D6F145D" w14:textId="77777777" w:rsidR="009E1430" w:rsidRDefault="009E1430" w:rsidP="00C5257B">
      <w:pPr>
        <w:rPr>
          <w:sz w:val="40"/>
          <w:szCs w:val="40"/>
        </w:rPr>
      </w:pPr>
    </w:p>
    <w:p w14:paraId="300ECD54" w14:textId="729CB18A" w:rsidR="00F9380B" w:rsidRDefault="009500EA" w:rsidP="00C5257B">
      <w:pPr>
        <w:rPr>
          <w:sz w:val="40"/>
          <w:szCs w:val="40"/>
        </w:rPr>
      </w:pPr>
      <w:r>
        <w:rPr>
          <w:sz w:val="40"/>
          <w:szCs w:val="40"/>
        </w:rPr>
        <w:t>Example:</w:t>
      </w:r>
    </w:p>
    <w:tbl>
      <w:tblPr>
        <w:tblpPr w:leftFromText="180" w:rightFromText="180" w:vertAnchor="text" w:horzAnchor="margin" w:tblpXSpec="center" w:tblpY="661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7"/>
        <w:gridCol w:w="1919"/>
        <w:gridCol w:w="1275"/>
        <w:gridCol w:w="1597"/>
        <w:gridCol w:w="1710"/>
        <w:gridCol w:w="1260"/>
      </w:tblGrid>
      <w:tr w:rsidR="009500EA" w:rsidRPr="00753ECE" w14:paraId="6CCCEEDA" w14:textId="77777777" w:rsidTr="009500EA">
        <w:tc>
          <w:tcPr>
            <w:tcW w:w="2157" w:type="dxa"/>
            <w:shd w:val="clear" w:color="auto" w:fill="auto"/>
          </w:tcPr>
          <w:p w14:paraId="4DED72EF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lastRenderedPageBreak/>
              <w:t>Issue_header</w:t>
            </w:r>
          </w:p>
        </w:tc>
        <w:tc>
          <w:tcPr>
            <w:tcW w:w="1919" w:type="dxa"/>
            <w:shd w:val="clear" w:color="auto" w:fill="auto"/>
          </w:tcPr>
          <w:p w14:paraId="295F077A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user</w:t>
            </w:r>
            <w:r w:rsidRPr="00AA598E">
              <w:rPr>
                <w:rFonts w:eastAsia="Calibri"/>
                <w:sz w:val="28"/>
                <w:szCs w:val="28"/>
              </w:rPr>
              <w:t>_id</w:t>
            </w:r>
          </w:p>
        </w:tc>
        <w:tc>
          <w:tcPr>
            <w:tcW w:w="1275" w:type="dxa"/>
            <w:shd w:val="clear" w:color="auto" w:fill="auto"/>
          </w:tcPr>
          <w:p w14:paraId="3DAEA63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Book_id</w:t>
            </w:r>
          </w:p>
        </w:tc>
        <w:tc>
          <w:tcPr>
            <w:tcW w:w="1597" w:type="dxa"/>
            <w:shd w:val="clear" w:color="auto" w:fill="auto"/>
          </w:tcPr>
          <w:p w14:paraId="702A7B97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Issue_date</w:t>
            </w:r>
          </w:p>
        </w:tc>
        <w:tc>
          <w:tcPr>
            <w:tcW w:w="1710" w:type="dxa"/>
            <w:shd w:val="clear" w:color="auto" w:fill="auto"/>
          </w:tcPr>
          <w:p w14:paraId="28D44F3C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Return_date</w:t>
            </w:r>
          </w:p>
        </w:tc>
        <w:tc>
          <w:tcPr>
            <w:tcW w:w="1260" w:type="dxa"/>
            <w:shd w:val="clear" w:color="auto" w:fill="auto"/>
          </w:tcPr>
          <w:p w14:paraId="73F0828A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Fine</w:t>
            </w:r>
          </w:p>
        </w:tc>
      </w:tr>
      <w:tr w:rsidR="009500EA" w:rsidRPr="00753ECE" w14:paraId="34554E10" w14:textId="77777777" w:rsidTr="009500EA">
        <w:tc>
          <w:tcPr>
            <w:tcW w:w="2157" w:type="dxa"/>
            <w:shd w:val="clear" w:color="auto" w:fill="auto"/>
          </w:tcPr>
          <w:p w14:paraId="0CF411D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919" w:type="dxa"/>
            <w:shd w:val="clear" w:color="auto" w:fill="auto"/>
          </w:tcPr>
          <w:p w14:paraId="0A5C32B4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</w:tcPr>
          <w:p w14:paraId="0E11EA93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597" w:type="dxa"/>
            <w:shd w:val="clear" w:color="auto" w:fill="auto"/>
          </w:tcPr>
          <w:p w14:paraId="6060D24E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2024-09-01</w:t>
            </w:r>
          </w:p>
        </w:tc>
        <w:tc>
          <w:tcPr>
            <w:tcW w:w="1710" w:type="dxa"/>
            <w:shd w:val="clear" w:color="auto" w:fill="auto"/>
          </w:tcPr>
          <w:p w14:paraId="7D70F06B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2024-09-16</w:t>
            </w:r>
          </w:p>
        </w:tc>
        <w:tc>
          <w:tcPr>
            <w:tcW w:w="1260" w:type="dxa"/>
            <w:shd w:val="clear" w:color="auto" w:fill="auto"/>
          </w:tcPr>
          <w:p w14:paraId="70C44343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</w:t>
            </w:r>
          </w:p>
        </w:tc>
      </w:tr>
      <w:tr w:rsidR="009500EA" w:rsidRPr="00753ECE" w14:paraId="49008329" w14:textId="77777777" w:rsidTr="009500EA">
        <w:tc>
          <w:tcPr>
            <w:tcW w:w="2157" w:type="dxa"/>
            <w:shd w:val="clear" w:color="auto" w:fill="auto"/>
          </w:tcPr>
          <w:p w14:paraId="47A084DE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919" w:type="dxa"/>
            <w:shd w:val="clear" w:color="auto" w:fill="auto"/>
          </w:tcPr>
          <w:p w14:paraId="7416164E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275" w:type="dxa"/>
            <w:shd w:val="clear" w:color="auto" w:fill="auto"/>
          </w:tcPr>
          <w:p w14:paraId="0E62B07D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597" w:type="dxa"/>
            <w:shd w:val="clear" w:color="auto" w:fill="auto"/>
          </w:tcPr>
          <w:p w14:paraId="7B197284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2024-09-05</w:t>
            </w:r>
          </w:p>
        </w:tc>
        <w:tc>
          <w:tcPr>
            <w:tcW w:w="1710" w:type="dxa"/>
            <w:shd w:val="clear" w:color="auto" w:fill="auto"/>
          </w:tcPr>
          <w:p w14:paraId="1A4B1A42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2024-09-20</w:t>
            </w:r>
          </w:p>
        </w:tc>
        <w:tc>
          <w:tcPr>
            <w:tcW w:w="1260" w:type="dxa"/>
            <w:shd w:val="clear" w:color="auto" w:fill="auto"/>
          </w:tcPr>
          <w:p w14:paraId="4E3B0375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20</w:t>
            </w:r>
          </w:p>
        </w:tc>
      </w:tr>
      <w:tr w:rsidR="009500EA" w:rsidRPr="00753ECE" w14:paraId="05FE9A56" w14:textId="77777777" w:rsidTr="009500EA">
        <w:tc>
          <w:tcPr>
            <w:tcW w:w="2157" w:type="dxa"/>
            <w:shd w:val="clear" w:color="auto" w:fill="auto"/>
          </w:tcPr>
          <w:p w14:paraId="33B485B3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919" w:type="dxa"/>
            <w:shd w:val="clear" w:color="auto" w:fill="auto"/>
          </w:tcPr>
          <w:p w14:paraId="2F79FAA5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275" w:type="dxa"/>
            <w:shd w:val="clear" w:color="auto" w:fill="auto"/>
          </w:tcPr>
          <w:p w14:paraId="759164E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597" w:type="dxa"/>
            <w:shd w:val="clear" w:color="auto" w:fill="auto"/>
          </w:tcPr>
          <w:p w14:paraId="65D7FCE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2024-08-17</w:t>
            </w:r>
          </w:p>
        </w:tc>
        <w:tc>
          <w:tcPr>
            <w:tcW w:w="1710" w:type="dxa"/>
            <w:shd w:val="clear" w:color="auto" w:fill="auto"/>
          </w:tcPr>
          <w:p w14:paraId="2A0D285E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2024-08-29</w:t>
            </w:r>
          </w:p>
        </w:tc>
        <w:tc>
          <w:tcPr>
            <w:tcW w:w="1260" w:type="dxa"/>
            <w:shd w:val="clear" w:color="auto" w:fill="auto"/>
          </w:tcPr>
          <w:p w14:paraId="55D275D0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30</w:t>
            </w:r>
          </w:p>
        </w:tc>
      </w:tr>
      <w:tr w:rsidR="009500EA" w:rsidRPr="00753ECE" w14:paraId="1414AA67" w14:textId="77777777" w:rsidTr="009500EA">
        <w:tc>
          <w:tcPr>
            <w:tcW w:w="2157" w:type="dxa"/>
            <w:shd w:val="clear" w:color="auto" w:fill="auto"/>
          </w:tcPr>
          <w:p w14:paraId="13738CB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1919" w:type="dxa"/>
            <w:shd w:val="clear" w:color="auto" w:fill="auto"/>
          </w:tcPr>
          <w:p w14:paraId="52E925A9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1275" w:type="dxa"/>
            <w:shd w:val="clear" w:color="auto" w:fill="auto"/>
          </w:tcPr>
          <w:p w14:paraId="5556A98C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4</w:t>
            </w:r>
          </w:p>
        </w:tc>
        <w:tc>
          <w:tcPr>
            <w:tcW w:w="1597" w:type="dxa"/>
            <w:shd w:val="clear" w:color="auto" w:fill="auto"/>
          </w:tcPr>
          <w:p w14:paraId="78B341F0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2024-09-20</w:t>
            </w:r>
          </w:p>
        </w:tc>
        <w:tc>
          <w:tcPr>
            <w:tcW w:w="1710" w:type="dxa"/>
            <w:shd w:val="clear" w:color="auto" w:fill="auto"/>
          </w:tcPr>
          <w:p w14:paraId="0FF58B7A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2024-09-27</w:t>
            </w:r>
          </w:p>
        </w:tc>
        <w:tc>
          <w:tcPr>
            <w:tcW w:w="1260" w:type="dxa"/>
            <w:shd w:val="clear" w:color="auto" w:fill="auto"/>
          </w:tcPr>
          <w:p w14:paraId="59F48163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40</w:t>
            </w:r>
          </w:p>
        </w:tc>
      </w:tr>
      <w:tr w:rsidR="009500EA" w:rsidRPr="00753ECE" w14:paraId="2681A56F" w14:textId="77777777" w:rsidTr="009500EA">
        <w:tc>
          <w:tcPr>
            <w:tcW w:w="2157" w:type="dxa"/>
            <w:shd w:val="clear" w:color="auto" w:fill="auto"/>
          </w:tcPr>
          <w:p w14:paraId="77D9F96C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919" w:type="dxa"/>
            <w:shd w:val="clear" w:color="auto" w:fill="auto"/>
          </w:tcPr>
          <w:p w14:paraId="0042936F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275" w:type="dxa"/>
            <w:shd w:val="clear" w:color="auto" w:fill="auto"/>
          </w:tcPr>
          <w:p w14:paraId="151EABB8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5</w:t>
            </w:r>
          </w:p>
        </w:tc>
        <w:tc>
          <w:tcPr>
            <w:tcW w:w="1597" w:type="dxa"/>
            <w:shd w:val="clear" w:color="auto" w:fill="auto"/>
          </w:tcPr>
          <w:p w14:paraId="54AE73A2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2024-10-10</w:t>
            </w:r>
          </w:p>
        </w:tc>
        <w:tc>
          <w:tcPr>
            <w:tcW w:w="1710" w:type="dxa"/>
            <w:shd w:val="clear" w:color="auto" w:fill="auto"/>
          </w:tcPr>
          <w:p w14:paraId="4396E221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 w:rsidRPr="00AA598E">
              <w:rPr>
                <w:rFonts w:eastAsia="Calibri"/>
                <w:sz w:val="28"/>
                <w:szCs w:val="28"/>
              </w:rPr>
              <w:t>2024-10-20</w:t>
            </w:r>
          </w:p>
        </w:tc>
        <w:tc>
          <w:tcPr>
            <w:tcW w:w="1260" w:type="dxa"/>
            <w:shd w:val="clear" w:color="auto" w:fill="auto"/>
          </w:tcPr>
          <w:p w14:paraId="0E6DD499" w14:textId="77777777" w:rsidR="009500EA" w:rsidRPr="00AA598E" w:rsidRDefault="009500EA" w:rsidP="009500EA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50</w:t>
            </w:r>
          </w:p>
        </w:tc>
      </w:tr>
    </w:tbl>
    <w:p w14:paraId="2F66112E" w14:textId="77777777" w:rsidR="009500EA" w:rsidRDefault="009500EA" w:rsidP="009500EA">
      <w:pPr>
        <w:rPr>
          <w:sz w:val="40"/>
          <w:szCs w:val="40"/>
        </w:rPr>
      </w:pPr>
    </w:p>
    <w:p w14:paraId="3CCCB69F" w14:textId="3AB0E5A0" w:rsidR="00E84054" w:rsidRPr="009500EA" w:rsidRDefault="00E84054" w:rsidP="009500EA">
      <w:r w:rsidRPr="009500EA">
        <w:rPr>
          <w:sz w:val="40"/>
          <w:szCs w:val="40"/>
        </w:rPr>
        <w:t>Fine:-</w:t>
      </w:r>
    </w:p>
    <w:p w14:paraId="1486B56D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tbl>
      <w:tblPr>
        <w:tblStyle w:val="TableGrid"/>
        <w:tblW w:w="10916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693"/>
        <w:gridCol w:w="2126"/>
        <w:gridCol w:w="2127"/>
      </w:tblGrid>
      <w:tr w:rsidR="00E84054" w:rsidRPr="00F45D2E" w14:paraId="616DDC90" w14:textId="77777777" w:rsidTr="00E84054">
        <w:tc>
          <w:tcPr>
            <w:tcW w:w="1277" w:type="dxa"/>
          </w:tcPr>
          <w:p w14:paraId="0EEACAE7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Sr.no</w:t>
            </w:r>
          </w:p>
        </w:tc>
        <w:tc>
          <w:tcPr>
            <w:tcW w:w="2693" w:type="dxa"/>
          </w:tcPr>
          <w:p w14:paraId="6076AB26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Column name</w:t>
            </w:r>
          </w:p>
        </w:tc>
        <w:tc>
          <w:tcPr>
            <w:tcW w:w="2693" w:type="dxa"/>
          </w:tcPr>
          <w:p w14:paraId="4390C997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Data type</w:t>
            </w:r>
          </w:p>
        </w:tc>
        <w:tc>
          <w:tcPr>
            <w:tcW w:w="2126" w:type="dxa"/>
          </w:tcPr>
          <w:p w14:paraId="24927834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constraints</w:t>
            </w:r>
          </w:p>
        </w:tc>
        <w:tc>
          <w:tcPr>
            <w:tcW w:w="2127" w:type="dxa"/>
          </w:tcPr>
          <w:p w14:paraId="221A2E45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description</w:t>
            </w:r>
          </w:p>
        </w:tc>
      </w:tr>
      <w:tr w:rsidR="00E84054" w:rsidRPr="00F45D2E" w14:paraId="78837F95" w14:textId="77777777" w:rsidTr="00E84054">
        <w:tc>
          <w:tcPr>
            <w:tcW w:w="1277" w:type="dxa"/>
          </w:tcPr>
          <w:p w14:paraId="4EB375CD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1.</w:t>
            </w:r>
          </w:p>
        </w:tc>
        <w:tc>
          <w:tcPr>
            <w:tcW w:w="2693" w:type="dxa"/>
          </w:tcPr>
          <w:p w14:paraId="55BB0C1E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Fine_id</w:t>
            </w:r>
          </w:p>
        </w:tc>
        <w:tc>
          <w:tcPr>
            <w:tcW w:w="2693" w:type="dxa"/>
          </w:tcPr>
          <w:p w14:paraId="03CCC227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Calibri" w:hAnsi="Calibri" w:cs="Calibri"/>
                <w:color w:val="000000"/>
                <w:kern w:val="24"/>
              </w:rPr>
              <w:t xml:space="preserve">Int(11) </w:t>
            </w:r>
            <w:r w:rsidRPr="00F45D2E">
              <w:rPr>
                <w:rFonts w:ascii="Calibri" w:hAnsi="Calibri" w:cs="Calibri"/>
                <w:b/>
                <w:bCs/>
                <w:color w:val="FFFFFF"/>
                <w:kern w:val="24"/>
              </w:rPr>
              <w:t xml:space="preserve">t(11) </w:t>
            </w:r>
          </w:p>
        </w:tc>
        <w:tc>
          <w:tcPr>
            <w:tcW w:w="2126" w:type="dxa"/>
          </w:tcPr>
          <w:p w14:paraId="6141112E" w14:textId="77777777" w:rsidR="00E84054" w:rsidRPr="00F45D2E" w:rsidRDefault="00E84054">
            <w:pPr>
              <w:pStyle w:val="NormalWeb"/>
              <w:spacing w:before="0" w:after="0"/>
              <w:rPr>
                <w:rFonts w:ascii="Arial" w:hAnsi="Arial" w:cs="Arial"/>
              </w:rPr>
            </w:pPr>
            <w:r w:rsidRPr="00F45D2E">
              <w:rPr>
                <w:rFonts w:ascii="Arial" w:hAnsi="Arial" w:cs="Arial"/>
              </w:rPr>
              <w:t>Primary key</w:t>
            </w:r>
          </w:p>
        </w:tc>
        <w:tc>
          <w:tcPr>
            <w:tcW w:w="2127" w:type="dxa"/>
          </w:tcPr>
          <w:p w14:paraId="183D08B3" w14:textId="3E366260" w:rsidR="00E84054" w:rsidRPr="00F45D2E" w:rsidRDefault="00F45D2E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Unique fine ID</w:t>
            </w:r>
          </w:p>
        </w:tc>
      </w:tr>
      <w:tr w:rsidR="00E84054" w:rsidRPr="00F45D2E" w14:paraId="1B3654AC" w14:textId="77777777" w:rsidTr="00E84054">
        <w:tc>
          <w:tcPr>
            <w:tcW w:w="1277" w:type="dxa"/>
          </w:tcPr>
          <w:p w14:paraId="67C27F0C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2.</w:t>
            </w:r>
          </w:p>
        </w:tc>
        <w:tc>
          <w:tcPr>
            <w:tcW w:w="2693" w:type="dxa"/>
          </w:tcPr>
          <w:p w14:paraId="2B90DC62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User_id</w:t>
            </w:r>
          </w:p>
        </w:tc>
        <w:tc>
          <w:tcPr>
            <w:tcW w:w="2693" w:type="dxa"/>
          </w:tcPr>
          <w:p w14:paraId="6F635A17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Calibri" w:hAnsi="Calibri" w:cs="Calibri"/>
                <w:color w:val="000000"/>
                <w:kern w:val="24"/>
              </w:rPr>
              <w:t xml:space="preserve">Int(11) </w:t>
            </w:r>
          </w:p>
        </w:tc>
        <w:tc>
          <w:tcPr>
            <w:tcW w:w="2126" w:type="dxa"/>
          </w:tcPr>
          <w:p w14:paraId="518410ED" w14:textId="77777777" w:rsidR="00E84054" w:rsidRPr="00F45D2E" w:rsidRDefault="00E84054">
            <w:pPr>
              <w:pStyle w:val="NormalWeb"/>
              <w:spacing w:before="0" w:after="0"/>
              <w:rPr>
                <w:rFonts w:ascii="Arial" w:hAnsi="Arial" w:cs="Arial"/>
              </w:rPr>
            </w:pPr>
            <w:r w:rsidRPr="00F45D2E">
              <w:rPr>
                <w:rFonts w:ascii="Lucida Sans Unicode" w:hAnsi="Lucida Sans Unicode" w:cs="Arial"/>
                <w:color w:val="000000"/>
                <w:kern w:val="24"/>
              </w:rPr>
              <w:t xml:space="preserve">Foreign key </w:t>
            </w:r>
          </w:p>
        </w:tc>
        <w:tc>
          <w:tcPr>
            <w:tcW w:w="2127" w:type="dxa"/>
          </w:tcPr>
          <w:p w14:paraId="528A3594" w14:textId="3483C761" w:rsidR="00E84054" w:rsidRPr="00F45D2E" w:rsidRDefault="00F45D2E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A55F0F">
              <w:rPr>
                <w:sz w:val="28"/>
                <w:szCs w:val="28"/>
              </w:rPr>
              <w:t>User who borrowed the book</w:t>
            </w:r>
          </w:p>
        </w:tc>
      </w:tr>
      <w:tr w:rsidR="00E84054" w:rsidRPr="00F45D2E" w14:paraId="13B1E841" w14:textId="77777777" w:rsidTr="00E84054">
        <w:tc>
          <w:tcPr>
            <w:tcW w:w="1277" w:type="dxa"/>
          </w:tcPr>
          <w:p w14:paraId="0E5AFF2A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3.</w:t>
            </w:r>
          </w:p>
        </w:tc>
        <w:tc>
          <w:tcPr>
            <w:tcW w:w="2693" w:type="dxa"/>
          </w:tcPr>
          <w:p w14:paraId="53FB95F8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Issue_id</w:t>
            </w:r>
          </w:p>
        </w:tc>
        <w:tc>
          <w:tcPr>
            <w:tcW w:w="2693" w:type="dxa"/>
          </w:tcPr>
          <w:p w14:paraId="75B52F45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Calibri" w:hAnsi="Calibri" w:cs="Calibri"/>
                <w:color w:val="000000"/>
                <w:kern w:val="24"/>
              </w:rPr>
              <w:t xml:space="preserve">Int(11) </w:t>
            </w:r>
          </w:p>
        </w:tc>
        <w:tc>
          <w:tcPr>
            <w:tcW w:w="2126" w:type="dxa"/>
          </w:tcPr>
          <w:p w14:paraId="42E364A6" w14:textId="77777777" w:rsidR="00E84054" w:rsidRPr="00F45D2E" w:rsidRDefault="00E84054">
            <w:pPr>
              <w:pStyle w:val="NormalWeb"/>
              <w:spacing w:before="0" w:after="0"/>
              <w:rPr>
                <w:rFonts w:ascii="Arial" w:hAnsi="Arial" w:cs="Arial"/>
              </w:rPr>
            </w:pPr>
            <w:r w:rsidRPr="00F45D2E">
              <w:rPr>
                <w:rFonts w:ascii="Lucida Sans Unicode" w:hAnsi="Lucida Sans Unicode" w:cs="Arial"/>
                <w:color w:val="000000"/>
                <w:kern w:val="24"/>
              </w:rPr>
              <w:t xml:space="preserve">Foreign key </w:t>
            </w:r>
          </w:p>
        </w:tc>
        <w:tc>
          <w:tcPr>
            <w:tcW w:w="2127" w:type="dxa"/>
          </w:tcPr>
          <w:p w14:paraId="28991470" w14:textId="60003110" w:rsidR="00E84054" w:rsidRPr="00F45D2E" w:rsidRDefault="00F45D2E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Issued book transaction</w:t>
            </w:r>
          </w:p>
        </w:tc>
      </w:tr>
      <w:tr w:rsidR="00E84054" w:rsidRPr="00F45D2E" w14:paraId="0A807EFC" w14:textId="77777777" w:rsidTr="00E84054">
        <w:tc>
          <w:tcPr>
            <w:tcW w:w="1277" w:type="dxa"/>
          </w:tcPr>
          <w:p w14:paraId="2B27B7BE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4.</w:t>
            </w:r>
          </w:p>
        </w:tc>
        <w:tc>
          <w:tcPr>
            <w:tcW w:w="2693" w:type="dxa"/>
          </w:tcPr>
          <w:p w14:paraId="2DC0BB5B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Amount</w:t>
            </w:r>
          </w:p>
        </w:tc>
        <w:tc>
          <w:tcPr>
            <w:tcW w:w="2693" w:type="dxa"/>
          </w:tcPr>
          <w:p w14:paraId="55E068E6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Calibri" w:hAnsi="Calibri" w:cs="Calibri"/>
                <w:color w:val="000000"/>
                <w:kern w:val="24"/>
              </w:rPr>
            </w:pPr>
            <w:r w:rsidRPr="00F45D2E">
              <w:rPr>
                <w:rFonts w:ascii="Calibri" w:hAnsi="Calibri" w:cs="Calibri"/>
                <w:color w:val="000000"/>
                <w:kern w:val="24"/>
              </w:rPr>
              <w:t>Int(11)</w:t>
            </w:r>
          </w:p>
        </w:tc>
        <w:tc>
          <w:tcPr>
            <w:tcW w:w="2126" w:type="dxa"/>
          </w:tcPr>
          <w:p w14:paraId="1D252D67" w14:textId="77777777" w:rsidR="00E84054" w:rsidRPr="00F45D2E" w:rsidRDefault="00E84054">
            <w:pPr>
              <w:pStyle w:val="NormalWeb"/>
              <w:spacing w:before="0" w:after="0"/>
              <w:rPr>
                <w:rFonts w:ascii="Lucida Sans Unicode" w:hAnsi="Lucida Sans Unicode" w:cs="Arial"/>
                <w:color w:val="000000"/>
                <w:kern w:val="24"/>
              </w:rPr>
            </w:pPr>
            <w:r w:rsidRPr="00F45D2E">
              <w:rPr>
                <w:rFonts w:ascii="Lucida Sans Unicode" w:hAnsi="Lucida Sans Unicode" w:cs="Arial"/>
                <w:color w:val="000000"/>
                <w:kern w:val="24"/>
              </w:rPr>
              <w:t>null</w:t>
            </w:r>
          </w:p>
        </w:tc>
        <w:tc>
          <w:tcPr>
            <w:tcW w:w="2127" w:type="dxa"/>
          </w:tcPr>
          <w:p w14:paraId="364B86D6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Amount of fine</w:t>
            </w:r>
          </w:p>
        </w:tc>
      </w:tr>
      <w:tr w:rsidR="00E84054" w:rsidRPr="00F45D2E" w14:paraId="0E664CE0" w14:textId="77777777" w:rsidTr="00E84054">
        <w:tc>
          <w:tcPr>
            <w:tcW w:w="1277" w:type="dxa"/>
          </w:tcPr>
          <w:p w14:paraId="7E9448B5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5.</w:t>
            </w:r>
          </w:p>
        </w:tc>
        <w:tc>
          <w:tcPr>
            <w:tcW w:w="2693" w:type="dxa"/>
          </w:tcPr>
          <w:p w14:paraId="19B64CAE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Status</w:t>
            </w:r>
          </w:p>
        </w:tc>
        <w:tc>
          <w:tcPr>
            <w:tcW w:w="2693" w:type="dxa"/>
          </w:tcPr>
          <w:p w14:paraId="01A86BAF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Calibri" w:hAnsi="Calibri" w:cs="Calibri"/>
                <w:color w:val="000000"/>
                <w:kern w:val="24"/>
              </w:rPr>
              <w:t>Enum(‘unpaid’,’paid’)</w:t>
            </w:r>
          </w:p>
        </w:tc>
        <w:tc>
          <w:tcPr>
            <w:tcW w:w="2126" w:type="dxa"/>
          </w:tcPr>
          <w:p w14:paraId="3537BC17" w14:textId="77777777" w:rsidR="00E84054" w:rsidRPr="00F45D2E" w:rsidRDefault="00E84054">
            <w:pPr>
              <w:pStyle w:val="NormalWeb"/>
              <w:spacing w:before="0" w:after="0"/>
              <w:rPr>
                <w:rFonts w:ascii="Arial" w:hAnsi="Arial" w:cs="Arial"/>
              </w:rPr>
            </w:pPr>
            <w:r w:rsidRPr="00F45D2E">
              <w:rPr>
                <w:rFonts w:ascii="Lucida Sans Unicode" w:hAnsi="Lucida Sans Unicode" w:cs="Arial"/>
                <w:color w:val="000000"/>
                <w:kern w:val="24"/>
              </w:rPr>
              <w:t xml:space="preserve">Null </w:t>
            </w:r>
          </w:p>
        </w:tc>
        <w:tc>
          <w:tcPr>
            <w:tcW w:w="2127" w:type="dxa"/>
          </w:tcPr>
          <w:p w14:paraId="36379BF1" w14:textId="3A406FF7" w:rsidR="00E84054" w:rsidRPr="00F45D2E" w:rsidRDefault="00F45D2E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Fine payment status ('Paid'/'Unpaid')</w:t>
            </w:r>
          </w:p>
        </w:tc>
      </w:tr>
      <w:tr w:rsidR="00E84054" w:rsidRPr="00F45D2E" w14:paraId="6144F3EB" w14:textId="77777777" w:rsidTr="00E84054">
        <w:tc>
          <w:tcPr>
            <w:tcW w:w="1277" w:type="dxa"/>
          </w:tcPr>
          <w:p w14:paraId="059FE0C8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6.</w:t>
            </w:r>
          </w:p>
        </w:tc>
        <w:tc>
          <w:tcPr>
            <w:tcW w:w="2693" w:type="dxa"/>
          </w:tcPr>
          <w:p w14:paraId="617EFCFF" w14:textId="77777777" w:rsidR="00E84054" w:rsidRPr="00F45D2E" w:rsidRDefault="00E84054" w:rsidP="00E84054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Payment_date</w:t>
            </w:r>
          </w:p>
        </w:tc>
        <w:tc>
          <w:tcPr>
            <w:tcW w:w="2693" w:type="dxa"/>
          </w:tcPr>
          <w:p w14:paraId="5FBCA025" w14:textId="77777777" w:rsidR="00E84054" w:rsidRPr="00F45D2E" w:rsidRDefault="00E84054">
            <w:pPr>
              <w:pStyle w:val="NormalWeb"/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Arial" w:hAnsi="Arial" w:cs="Arial"/>
              </w:rPr>
              <w:t>timestamp</w:t>
            </w:r>
          </w:p>
        </w:tc>
        <w:tc>
          <w:tcPr>
            <w:tcW w:w="2126" w:type="dxa"/>
          </w:tcPr>
          <w:p w14:paraId="62589FA7" w14:textId="77777777" w:rsidR="00E84054" w:rsidRPr="00F45D2E" w:rsidRDefault="00E84054">
            <w:pPr>
              <w:pStyle w:val="NormalWeb"/>
              <w:spacing w:before="0" w:after="0"/>
              <w:rPr>
                <w:rFonts w:ascii="Arial" w:hAnsi="Arial" w:cs="Arial"/>
              </w:rPr>
            </w:pPr>
            <w:r w:rsidRPr="00F45D2E">
              <w:rPr>
                <w:rFonts w:ascii="Lucida Sans Unicode" w:hAnsi="Lucida Sans Unicode" w:cs="Arial"/>
                <w:color w:val="000000"/>
                <w:kern w:val="24"/>
              </w:rPr>
              <w:t xml:space="preserve">Null </w:t>
            </w:r>
          </w:p>
        </w:tc>
        <w:tc>
          <w:tcPr>
            <w:tcW w:w="2127" w:type="dxa"/>
          </w:tcPr>
          <w:p w14:paraId="7CF1BF4D" w14:textId="77777777" w:rsidR="00E84054" w:rsidRPr="00F45D2E" w:rsidRDefault="00E84054" w:rsidP="00C5257B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Date of payment</w:t>
            </w:r>
          </w:p>
        </w:tc>
      </w:tr>
    </w:tbl>
    <w:p w14:paraId="54A49E4D" w14:textId="77777777" w:rsidR="005B2DA0" w:rsidRDefault="005B2DA0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7F6E3337" w14:textId="77777777" w:rsidR="00F9380B" w:rsidRPr="00E84054" w:rsidRDefault="00F9380B" w:rsidP="00F9380B">
      <w:pPr>
        <w:pStyle w:val="ListParagraph"/>
        <w:suppressAutoHyphens w:val="0"/>
        <w:contextualSpacing/>
        <w:rPr>
          <w:b/>
          <w:bCs/>
          <w:sz w:val="40"/>
          <w:szCs w:val="40"/>
        </w:rPr>
      </w:pPr>
      <w:r w:rsidRPr="00E84054">
        <w:rPr>
          <w:b/>
          <w:bCs/>
          <w:sz w:val="40"/>
          <w:szCs w:val="40"/>
        </w:rPr>
        <w:lastRenderedPageBreak/>
        <w:t>Example:-</w:t>
      </w:r>
    </w:p>
    <w:tbl>
      <w:tblPr>
        <w:tblStyle w:val="TableGrid"/>
        <w:tblpPr w:leftFromText="180" w:rightFromText="180" w:vertAnchor="page" w:horzAnchor="margin" w:tblpXSpec="center" w:tblpY="2929"/>
        <w:tblW w:w="10456" w:type="dxa"/>
        <w:tblLayout w:type="fixed"/>
        <w:tblLook w:val="04A0" w:firstRow="1" w:lastRow="0" w:firstColumn="1" w:lastColumn="0" w:noHBand="0" w:noVBand="1"/>
      </w:tblPr>
      <w:tblGrid>
        <w:gridCol w:w="1417"/>
        <w:gridCol w:w="1559"/>
        <w:gridCol w:w="1668"/>
        <w:gridCol w:w="1560"/>
        <w:gridCol w:w="1559"/>
        <w:gridCol w:w="2693"/>
      </w:tblGrid>
      <w:tr w:rsidR="009500EA" w:rsidRPr="00F45D2E" w14:paraId="29D89982" w14:textId="77777777" w:rsidTr="009500EA">
        <w:tc>
          <w:tcPr>
            <w:tcW w:w="1417" w:type="dxa"/>
          </w:tcPr>
          <w:p w14:paraId="15187EE4" w14:textId="77777777" w:rsidR="009500EA" w:rsidRPr="00F45D2E" w:rsidRDefault="009500EA" w:rsidP="009500EA">
            <w:pPr>
              <w:pStyle w:val="NormalWeb"/>
              <w:tabs>
                <w:tab w:val="left" w:pos="807"/>
              </w:tabs>
              <w:spacing w:before="0" w:after="200" w:line="276" w:lineRule="auto"/>
              <w:rPr>
                <w:rFonts w:ascii="Arial" w:hAnsi="Arial" w:cs="Arial"/>
              </w:rPr>
            </w:pPr>
            <w:r w:rsidRPr="00F45D2E">
              <w:rPr>
                <w:rFonts w:ascii="Arial" w:hAnsi="Arial" w:cs="Arial"/>
              </w:rPr>
              <w:t>Fine_id</w:t>
            </w:r>
          </w:p>
        </w:tc>
        <w:tc>
          <w:tcPr>
            <w:tcW w:w="1559" w:type="dxa"/>
          </w:tcPr>
          <w:p w14:paraId="67C89C0F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User_id</w:t>
            </w:r>
          </w:p>
        </w:tc>
        <w:tc>
          <w:tcPr>
            <w:tcW w:w="1668" w:type="dxa"/>
          </w:tcPr>
          <w:p w14:paraId="1617E43D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Issue_id</w:t>
            </w:r>
          </w:p>
        </w:tc>
        <w:tc>
          <w:tcPr>
            <w:tcW w:w="1560" w:type="dxa"/>
          </w:tcPr>
          <w:p w14:paraId="2D9BA425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Amount</w:t>
            </w:r>
          </w:p>
        </w:tc>
        <w:tc>
          <w:tcPr>
            <w:tcW w:w="1559" w:type="dxa"/>
          </w:tcPr>
          <w:p w14:paraId="46F4EAD2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Status</w:t>
            </w:r>
          </w:p>
        </w:tc>
        <w:tc>
          <w:tcPr>
            <w:tcW w:w="2693" w:type="dxa"/>
          </w:tcPr>
          <w:p w14:paraId="3CE149CA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Payment_date</w:t>
            </w:r>
          </w:p>
        </w:tc>
      </w:tr>
      <w:tr w:rsidR="009500EA" w:rsidRPr="00F45D2E" w14:paraId="006353D2" w14:textId="77777777" w:rsidTr="009500EA">
        <w:tc>
          <w:tcPr>
            <w:tcW w:w="1417" w:type="dxa"/>
          </w:tcPr>
          <w:p w14:paraId="7585E2DF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1 </w:t>
            </w:r>
          </w:p>
        </w:tc>
        <w:tc>
          <w:tcPr>
            <w:tcW w:w="1559" w:type="dxa"/>
          </w:tcPr>
          <w:p w14:paraId="2C5D6C44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</w:rPr>
              <w:t>1</w:t>
            </w:r>
          </w:p>
        </w:tc>
        <w:tc>
          <w:tcPr>
            <w:tcW w:w="1668" w:type="dxa"/>
          </w:tcPr>
          <w:p w14:paraId="170F2BDF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14:paraId="3C12C235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60</w:t>
            </w:r>
          </w:p>
        </w:tc>
        <w:tc>
          <w:tcPr>
            <w:tcW w:w="1559" w:type="dxa"/>
          </w:tcPr>
          <w:p w14:paraId="36B14DEF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Paid</w:t>
            </w:r>
          </w:p>
        </w:tc>
        <w:tc>
          <w:tcPr>
            <w:tcW w:w="2693" w:type="dxa"/>
          </w:tcPr>
          <w:p w14:paraId="4B07AC21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20/2/2025</w:t>
            </w:r>
          </w:p>
        </w:tc>
      </w:tr>
      <w:tr w:rsidR="009500EA" w:rsidRPr="00F45D2E" w14:paraId="4C4DEFB5" w14:textId="77777777" w:rsidTr="009500EA">
        <w:tc>
          <w:tcPr>
            <w:tcW w:w="1417" w:type="dxa"/>
          </w:tcPr>
          <w:p w14:paraId="7D934CFE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2 </w:t>
            </w:r>
          </w:p>
        </w:tc>
        <w:tc>
          <w:tcPr>
            <w:tcW w:w="1559" w:type="dxa"/>
          </w:tcPr>
          <w:p w14:paraId="16FDA4D6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2 </w:t>
            </w:r>
          </w:p>
        </w:tc>
        <w:tc>
          <w:tcPr>
            <w:tcW w:w="1668" w:type="dxa"/>
          </w:tcPr>
          <w:p w14:paraId="1BA971A6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4E79A0DB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2B1CCA33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Unpaid</w:t>
            </w:r>
          </w:p>
        </w:tc>
        <w:tc>
          <w:tcPr>
            <w:tcW w:w="2693" w:type="dxa"/>
          </w:tcPr>
          <w:p w14:paraId="0A85DBCD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10/3/2025</w:t>
            </w:r>
          </w:p>
        </w:tc>
      </w:tr>
      <w:tr w:rsidR="009500EA" w:rsidRPr="00F45D2E" w14:paraId="16176DE0" w14:textId="77777777" w:rsidTr="009500EA">
        <w:tc>
          <w:tcPr>
            <w:tcW w:w="1417" w:type="dxa"/>
          </w:tcPr>
          <w:p w14:paraId="64F1E159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3 </w:t>
            </w:r>
          </w:p>
        </w:tc>
        <w:tc>
          <w:tcPr>
            <w:tcW w:w="1559" w:type="dxa"/>
          </w:tcPr>
          <w:p w14:paraId="2E5EF112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3 </w:t>
            </w:r>
          </w:p>
        </w:tc>
        <w:tc>
          <w:tcPr>
            <w:tcW w:w="1668" w:type="dxa"/>
          </w:tcPr>
          <w:p w14:paraId="0B52FBEF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14:paraId="0997C2BD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1E168801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Paid</w:t>
            </w:r>
          </w:p>
        </w:tc>
        <w:tc>
          <w:tcPr>
            <w:tcW w:w="2693" w:type="dxa"/>
          </w:tcPr>
          <w:p w14:paraId="616C62CE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15/3/2025</w:t>
            </w:r>
          </w:p>
        </w:tc>
      </w:tr>
      <w:tr w:rsidR="009500EA" w:rsidRPr="00F45D2E" w14:paraId="33A45F77" w14:textId="77777777" w:rsidTr="009500EA">
        <w:tc>
          <w:tcPr>
            <w:tcW w:w="1417" w:type="dxa"/>
          </w:tcPr>
          <w:p w14:paraId="1BDEF994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  <w:color w:val="000000"/>
                <w:kern w:val="24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>4</w:t>
            </w:r>
          </w:p>
        </w:tc>
        <w:tc>
          <w:tcPr>
            <w:tcW w:w="1559" w:type="dxa"/>
          </w:tcPr>
          <w:p w14:paraId="54195604" w14:textId="77777777" w:rsidR="009500EA" w:rsidRPr="00F45D2E" w:rsidRDefault="009500EA" w:rsidP="009500EA">
            <w:pPr>
              <w:pStyle w:val="NormalWeb"/>
              <w:spacing w:before="0" w:after="0"/>
              <w:rPr>
                <w:rFonts w:ascii="Lucida Console" w:hAnsi="Lucida Console" w:cs="Arial"/>
              </w:rPr>
            </w:pPr>
            <w:r w:rsidRPr="00F45D2E">
              <w:rPr>
                <w:rFonts w:ascii="Lucida Console" w:hAnsi="Lucida Console" w:cs="Arial"/>
                <w:color w:val="000000"/>
                <w:kern w:val="24"/>
              </w:rPr>
              <w:t xml:space="preserve">4 </w:t>
            </w:r>
          </w:p>
        </w:tc>
        <w:tc>
          <w:tcPr>
            <w:tcW w:w="1668" w:type="dxa"/>
          </w:tcPr>
          <w:p w14:paraId="6B05BA95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14:paraId="55D3CBE1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39416A5A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Unpaid</w:t>
            </w:r>
          </w:p>
        </w:tc>
        <w:tc>
          <w:tcPr>
            <w:tcW w:w="2693" w:type="dxa"/>
          </w:tcPr>
          <w:p w14:paraId="1D99E2F4" w14:textId="77777777" w:rsidR="009500EA" w:rsidRPr="00F45D2E" w:rsidRDefault="009500EA" w:rsidP="009500EA">
            <w:pPr>
              <w:pStyle w:val="ListParagraph"/>
              <w:suppressAutoHyphens w:val="0"/>
              <w:ind w:left="0"/>
              <w:contextualSpacing/>
              <w:rPr>
                <w:sz w:val="24"/>
                <w:szCs w:val="24"/>
              </w:rPr>
            </w:pPr>
            <w:r w:rsidRPr="00F45D2E">
              <w:rPr>
                <w:sz w:val="24"/>
                <w:szCs w:val="24"/>
              </w:rPr>
              <w:t>17/3/2025</w:t>
            </w:r>
          </w:p>
        </w:tc>
      </w:tr>
    </w:tbl>
    <w:p w14:paraId="750F9AA8" w14:textId="77777777" w:rsidR="005B2DA0" w:rsidRDefault="005B2DA0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77408AC8" w14:textId="77777777" w:rsidR="005B2DA0" w:rsidRDefault="005B2DA0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695CDC7" w14:textId="77777777" w:rsidR="005B2DA0" w:rsidRDefault="005B2DA0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1854668" w14:textId="77777777" w:rsidR="005B2DA0" w:rsidRDefault="005B2DA0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4502A19E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0FF12DA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2482F09E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43E01055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4235A3DD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EDC3259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00844ABD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6E33F64B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029D12AC" w14:textId="77777777" w:rsidR="00E84054" w:rsidRPr="00A62FD9" w:rsidRDefault="00E84054" w:rsidP="00A62FD9">
      <w:pPr>
        <w:suppressAutoHyphens w:val="0"/>
        <w:contextualSpacing/>
        <w:rPr>
          <w:sz w:val="40"/>
          <w:szCs w:val="40"/>
        </w:rPr>
      </w:pPr>
    </w:p>
    <w:p w14:paraId="5EE1F280" w14:textId="77777777" w:rsid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D21042D" w14:textId="77777777" w:rsidR="00E84054" w:rsidRPr="00E84054" w:rsidRDefault="00E84054" w:rsidP="00C5257B">
      <w:pPr>
        <w:pStyle w:val="ListParagraph"/>
        <w:suppressAutoHyphens w:val="0"/>
        <w:contextualSpacing/>
        <w:rPr>
          <w:sz w:val="40"/>
          <w:szCs w:val="40"/>
        </w:rPr>
      </w:pPr>
    </w:p>
    <w:p w14:paraId="16A9FD81" w14:textId="77777777" w:rsidR="00C5257B" w:rsidRPr="007047BC" w:rsidRDefault="00C5257B" w:rsidP="00C5257B">
      <w:pPr>
        <w:rPr>
          <w:sz w:val="32"/>
          <w:szCs w:val="32"/>
        </w:rPr>
      </w:pPr>
    </w:p>
    <w:p w14:paraId="327E0410" w14:textId="77777777" w:rsidR="00A62FD9" w:rsidRDefault="00A62FD9" w:rsidP="002567A0">
      <w:pPr>
        <w:rPr>
          <w:sz w:val="32"/>
          <w:szCs w:val="32"/>
        </w:rPr>
      </w:pPr>
    </w:p>
    <w:p w14:paraId="731C9115" w14:textId="31136E4A" w:rsidR="0035623B" w:rsidRDefault="0035623B">
      <w:pPr>
        <w:suppressAutoHyphens w:val="0"/>
        <w:spacing w:after="0" w:line="240" w:lineRule="auto"/>
        <w:rPr>
          <w:b/>
          <w:sz w:val="40"/>
          <w:szCs w:val="40"/>
        </w:rPr>
      </w:pPr>
    </w:p>
    <w:p w14:paraId="23BD67AC" w14:textId="77777777" w:rsidR="003940BB" w:rsidRDefault="003940BB" w:rsidP="002567A0">
      <w:pPr>
        <w:rPr>
          <w:b/>
          <w:sz w:val="40"/>
          <w:szCs w:val="40"/>
        </w:rPr>
      </w:pPr>
    </w:p>
    <w:p w14:paraId="463E7BFE" w14:textId="3DC07F62" w:rsidR="002567A0" w:rsidRDefault="00CE7BDD" w:rsidP="002567A0">
      <w:pPr>
        <w:rPr>
          <w:b/>
          <w:sz w:val="40"/>
          <w:szCs w:val="40"/>
        </w:rPr>
      </w:pPr>
      <w:r>
        <w:rPr>
          <w:b/>
          <w:sz w:val="40"/>
          <w:szCs w:val="40"/>
        </w:rPr>
        <w:t>Screen Layouts</w:t>
      </w:r>
    </w:p>
    <w:p w14:paraId="662790CB" w14:textId="77777777" w:rsidR="001866B3" w:rsidRDefault="001866B3" w:rsidP="002567A0">
      <w:pPr>
        <w:rPr>
          <w:b/>
          <w:sz w:val="40"/>
          <w:szCs w:val="40"/>
        </w:rPr>
      </w:pPr>
    </w:p>
    <w:p w14:paraId="16EAAD91" w14:textId="77777777" w:rsidR="001866B3" w:rsidRDefault="001866B3" w:rsidP="002567A0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US" w:bidi="gu-IN"/>
        </w:rPr>
        <w:drawing>
          <wp:inline distT="0" distB="0" distL="0" distR="0" wp14:anchorId="285D3E2F" wp14:editId="1C274B60">
            <wp:extent cx="6103620" cy="5473028"/>
            <wp:effectExtent l="19050" t="0" r="0" b="0"/>
            <wp:docPr id="1" name="Picture 1" descr="C:\Users\Prit\Pictures\Screenshots\Screenshot 2025-03-16 11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t\Pictures\Screenshots\Screenshot 2025-03-16 11031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47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143C8" w14:textId="77777777" w:rsidR="001866B3" w:rsidRDefault="001866B3" w:rsidP="002567A0">
      <w:pPr>
        <w:rPr>
          <w:b/>
          <w:sz w:val="40"/>
          <w:szCs w:val="40"/>
        </w:rPr>
      </w:pPr>
    </w:p>
    <w:p w14:paraId="65621AA8" w14:textId="77777777" w:rsidR="001866B3" w:rsidRDefault="001866B3" w:rsidP="002567A0">
      <w:pPr>
        <w:rPr>
          <w:b/>
          <w:sz w:val="40"/>
          <w:szCs w:val="40"/>
        </w:rPr>
      </w:pPr>
    </w:p>
    <w:p w14:paraId="7FA59869" w14:textId="77777777" w:rsidR="001866B3" w:rsidRDefault="001866B3" w:rsidP="002567A0">
      <w:pPr>
        <w:rPr>
          <w:b/>
          <w:sz w:val="40"/>
          <w:szCs w:val="40"/>
        </w:rPr>
      </w:pPr>
    </w:p>
    <w:p w14:paraId="0ED4FE3E" w14:textId="77777777" w:rsidR="001866B3" w:rsidRDefault="001866B3" w:rsidP="002567A0">
      <w:pPr>
        <w:rPr>
          <w:b/>
          <w:sz w:val="40"/>
          <w:szCs w:val="40"/>
        </w:rPr>
      </w:pPr>
    </w:p>
    <w:p w14:paraId="1C2A3B03" w14:textId="77777777" w:rsidR="001866B3" w:rsidRDefault="001866B3" w:rsidP="002567A0">
      <w:pPr>
        <w:rPr>
          <w:b/>
          <w:sz w:val="40"/>
          <w:szCs w:val="40"/>
        </w:rPr>
      </w:pPr>
    </w:p>
    <w:p w14:paraId="1B269532" w14:textId="77777777" w:rsidR="001866B3" w:rsidRDefault="001866B3" w:rsidP="002567A0">
      <w:pPr>
        <w:rPr>
          <w:b/>
          <w:sz w:val="40"/>
          <w:szCs w:val="40"/>
        </w:rPr>
      </w:pPr>
    </w:p>
    <w:p w14:paraId="32364DFF" w14:textId="77777777" w:rsidR="001866B3" w:rsidRDefault="001866B3" w:rsidP="002567A0">
      <w:pPr>
        <w:rPr>
          <w:sz w:val="32"/>
          <w:szCs w:val="32"/>
        </w:rPr>
      </w:pPr>
    </w:p>
    <w:p w14:paraId="685AF744" w14:textId="77777777" w:rsidR="002567A0" w:rsidRPr="00137432" w:rsidRDefault="00382C82" w:rsidP="00A62FD9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US" w:bidi="gu-IN"/>
        </w:rPr>
        <w:drawing>
          <wp:inline distT="0" distB="0" distL="0" distR="0" wp14:anchorId="2A835221" wp14:editId="4629A8EB">
            <wp:extent cx="6267450" cy="2979420"/>
            <wp:effectExtent l="0" t="0" r="0" b="0"/>
            <wp:docPr id="35" name="Picture 35" descr="C:\Users\Prit\Pictures\Screenshots\Screenshot 2025-03-15 22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it\Pictures\Screenshots\Screenshot 2025-03-15 22033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CDE6C" w14:textId="77777777" w:rsidR="00C5257B" w:rsidRDefault="00C5257B" w:rsidP="00C5257B">
      <w:pPr>
        <w:rPr>
          <w:sz w:val="32"/>
          <w:szCs w:val="32"/>
        </w:rPr>
      </w:pPr>
    </w:p>
    <w:p w14:paraId="427D8C3B" w14:textId="77777777" w:rsidR="00AA598E" w:rsidRPr="00635FA7" w:rsidRDefault="00CE7BDD" w:rsidP="00635FA7">
      <w:pPr>
        <w:numPr>
          <w:ilvl w:val="0"/>
          <w:numId w:val="22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="00635FA7" w:rsidRPr="00AA598E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="00635FA7" w:rsidRPr="00635FA7">
        <w:rPr>
          <w:rFonts w:ascii="Times New Roman" w:hAnsi="Times New Roman"/>
          <w:b/>
          <w:sz w:val="28"/>
          <w:szCs w:val="28"/>
        </w:rPr>
        <w:t>This feature allows librarians to enter various records into th</w:t>
      </w:r>
      <w:r w:rsidR="00F42C7B">
        <w:rPr>
          <w:rFonts w:ascii="Times New Roman" w:hAnsi="Times New Roman"/>
          <w:b/>
          <w:sz w:val="28"/>
          <w:szCs w:val="28"/>
        </w:rPr>
        <w:t>e system, such as</w:t>
      </w:r>
      <w:r w:rsidR="00635FA7" w:rsidRPr="00635FA7">
        <w:rPr>
          <w:rFonts w:ascii="Times New Roman" w:hAnsi="Times New Roman"/>
          <w:b/>
          <w:sz w:val="28"/>
          <w:szCs w:val="28"/>
        </w:rPr>
        <w:t xml:space="preserve">, returns, and non-availability of books.   </w:t>
      </w:r>
    </w:p>
    <w:p w14:paraId="657999B5" w14:textId="77777777" w:rsidR="00CE7BDD" w:rsidRDefault="00CE7BDD" w:rsidP="00CE7BDD">
      <w:pPr>
        <w:rPr>
          <w:rFonts w:ascii="Times New Roman" w:hAnsi="Times New Roman" w:cs="Times New Roman"/>
          <w:b/>
          <w:sz w:val="28"/>
          <w:szCs w:val="28"/>
        </w:rPr>
      </w:pPr>
    </w:p>
    <w:p w14:paraId="050AB2A3" w14:textId="77777777" w:rsidR="00C5257B" w:rsidRDefault="00C5257B" w:rsidP="00C5257B">
      <w:pPr>
        <w:rPr>
          <w:sz w:val="32"/>
          <w:szCs w:val="32"/>
        </w:rPr>
      </w:pPr>
    </w:p>
    <w:p w14:paraId="0673D0B0" w14:textId="77777777" w:rsidR="001866B3" w:rsidRDefault="001866B3" w:rsidP="001866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lastRenderedPageBreak/>
        <w:drawing>
          <wp:inline distT="0" distB="0" distL="0" distR="0" wp14:anchorId="1748393E" wp14:editId="48C8BDA4">
            <wp:extent cx="6103620" cy="3801057"/>
            <wp:effectExtent l="19050" t="0" r="0" b="0"/>
            <wp:docPr id="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80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9AFA1" w14:textId="77777777" w:rsidR="001866B3" w:rsidRDefault="001866B3" w:rsidP="001866B3">
      <w:pPr>
        <w:rPr>
          <w:rFonts w:ascii="Times New Roman" w:hAnsi="Times New Roman" w:cs="Times New Roman"/>
          <w:b/>
          <w:sz w:val="28"/>
          <w:szCs w:val="28"/>
        </w:rPr>
      </w:pPr>
    </w:p>
    <w:p w14:paraId="0873761A" w14:textId="77777777" w:rsidR="001866B3" w:rsidRPr="00667B9A" w:rsidRDefault="001866B3" w:rsidP="00667B9A">
      <w:pPr>
        <w:pStyle w:val="ListParagraph"/>
        <w:numPr>
          <w:ilvl w:val="0"/>
          <w:numId w:val="20"/>
        </w:numPr>
        <w:rPr>
          <w:rFonts w:ascii="Times New Roman" w:hAnsi="Times New Roman"/>
          <w:b/>
          <w:sz w:val="28"/>
          <w:szCs w:val="28"/>
        </w:rPr>
      </w:pPr>
      <w:r w:rsidRPr="00667B9A">
        <w:rPr>
          <w:rFonts w:ascii="Times New Roman" w:hAnsi="Times New Roman"/>
          <w:b/>
          <w:sz w:val="28"/>
          <w:szCs w:val="28"/>
        </w:rPr>
        <w:t>Description:</w:t>
      </w:r>
      <w:r w:rsidRPr="00667B9A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Pr="00667B9A">
        <w:rPr>
          <w:rFonts w:ascii="Times New Roman" w:hAnsi="Times New Roman"/>
          <w:b/>
          <w:sz w:val="28"/>
          <w:szCs w:val="28"/>
        </w:rPr>
        <w:t>To add book the admin has to enter details about the book through the form given and add ISBN number.</w:t>
      </w:r>
    </w:p>
    <w:p w14:paraId="50868947" w14:textId="77777777" w:rsidR="00CE7BDD" w:rsidRDefault="00CE7BDD" w:rsidP="00C5257B">
      <w:pPr>
        <w:rPr>
          <w:sz w:val="32"/>
          <w:szCs w:val="32"/>
        </w:rPr>
      </w:pPr>
    </w:p>
    <w:p w14:paraId="544D4DB8" w14:textId="77777777" w:rsidR="001866B3" w:rsidRDefault="001866B3" w:rsidP="00C5257B">
      <w:pPr>
        <w:rPr>
          <w:sz w:val="32"/>
          <w:szCs w:val="32"/>
        </w:rPr>
      </w:pPr>
    </w:p>
    <w:p w14:paraId="34AB7F62" w14:textId="77777777" w:rsidR="001866B3" w:rsidRDefault="001866B3" w:rsidP="00C5257B">
      <w:pPr>
        <w:rPr>
          <w:sz w:val="32"/>
          <w:szCs w:val="32"/>
        </w:rPr>
      </w:pPr>
    </w:p>
    <w:p w14:paraId="3242AFE3" w14:textId="77777777" w:rsidR="001866B3" w:rsidRDefault="001866B3" w:rsidP="00C5257B">
      <w:pPr>
        <w:rPr>
          <w:sz w:val="32"/>
          <w:szCs w:val="32"/>
        </w:rPr>
      </w:pPr>
    </w:p>
    <w:p w14:paraId="436276C6" w14:textId="77777777" w:rsidR="001866B3" w:rsidRDefault="001866B3" w:rsidP="00C5257B">
      <w:pPr>
        <w:rPr>
          <w:sz w:val="32"/>
          <w:szCs w:val="32"/>
        </w:rPr>
      </w:pPr>
    </w:p>
    <w:p w14:paraId="33736591" w14:textId="77777777" w:rsidR="001866B3" w:rsidRDefault="001866B3" w:rsidP="00C5257B">
      <w:pPr>
        <w:rPr>
          <w:sz w:val="32"/>
          <w:szCs w:val="32"/>
        </w:rPr>
      </w:pPr>
    </w:p>
    <w:p w14:paraId="6D0C4B22" w14:textId="77777777" w:rsidR="001866B3" w:rsidRDefault="001866B3" w:rsidP="00C5257B">
      <w:pPr>
        <w:rPr>
          <w:sz w:val="32"/>
          <w:szCs w:val="32"/>
        </w:rPr>
      </w:pPr>
    </w:p>
    <w:p w14:paraId="0BAB40EE" w14:textId="77777777" w:rsidR="00CE7BDD" w:rsidRDefault="00CE7BDD" w:rsidP="00C5257B">
      <w:pPr>
        <w:rPr>
          <w:sz w:val="32"/>
          <w:szCs w:val="32"/>
        </w:rPr>
      </w:pPr>
    </w:p>
    <w:p w14:paraId="6FFE1AE4" w14:textId="77777777" w:rsidR="00314A71" w:rsidRDefault="00314A71" w:rsidP="00C5257B">
      <w:pPr>
        <w:rPr>
          <w:sz w:val="32"/>
          <w:szCs w:val="32"/>
        </w:rPr>
      </w:pPr>
    </w:p>
    <w:p w14:paraId="64E8E009" w14:textId="77777777" w:rsidR="00314A71" w:rsidRDefault="00314A71" w:rsidP="00C5257B">
      <w:pPr>
        <w:rPr>
          <w:sz w:val="32"/>
          <w:szCs w:val="32"/>
        </w:rPr>
      </w:pPr>
    </w:p>
    <w:p w14:paraId="53CF98AA" w14:textId="77777777" w:rsidR="00314A71" w:rsidRDefault="00314A71" w:rsidP="00C5257B">
      <w:pPr>
        <w:rPr>
          <w:sz w:val="32"/>
          <w:szCs w:val="32"/>
        </w:rPr>
      </w:pPr>
    </w:p>
    <w:p w14:paraId="225035FB" w14:textId="77777777" w:rsidR="00314A71" w:rsidRDefault="00314A71" w:rsidP="00C5257B">
      <w:pPr>
        <w:rPr>
          <w:sz w:val="32"/>
          <w:szCs w:val="32"/>
        </w:rPr>
      </w:pPr>
    </w:p>
    <w:p w14:paraId="43E69B64" w14:textId="77777777" w:rsidR="001866B3" w:rsidRDefault="001866B3" w:rsidP="001866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drawing>
          <wp:inline distT="0" distB="0" distL="0" distR="0" wp14:anchorId="5820064E" wp14:editId="5F9ED459">
            <wp:extent cx="6103620" cy="1743402"/>
            <wp:effectExtent l="19050" t="0" r="0" b="0"/>
            <wp:docPr id="3" name="Picture 56" descr="C:\Users\Prit\Pictures\Screenshots\Screenshot 2025-03-15 221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rit\Pictures\Screenshots\Screenshot 2025-03-15 2219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74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41643" w14:textId="77777777" w:rsidR="001866B3" w:rsidRDefault="001866B3" w:rsidP="001866B3">
      <w:pPr>
        <w:rPr>
          <w:rFonts w:ascii="Times New Roman" w:hAnsi="Times New Roman" w:cs="Times New Roman"/>
          <w:b/>
          <w:sz w:val="28"/>
          <w:szCs w:val="28"/>
        </w:rPr>
      </w:pPr>
    </w:p>
    <w:p w14:paraId="4936AE07" w14:textId="77777777" w:rsidR="001866B3" w:rsidRDefault="001866B3" w:rsidP="001866B3">
      <w:pPr>
        <w:rPr>
          <w:rFonts w:ascii="Times New Roman" w:hAnsi="Times New Roman" w:cs="Times New Roman"/>
          <w:b/>
          <w:sz w:val="28"/>
          <w:szCs w:val="28"/>
        </w:rPr>
      </w:pPr>
    </w:p>
    <w:p w14:paraId="51BF2A65" w14:textId="77777777" w:rsidR="001866B3" w:rsidRPr="00AF5C22" w:rsidRDefault="001866B3" w:rsidP="001866B3">
      <w:pPr>
        <w:numPr>
          <w:ilvl w:val="0"/>
          <w:numId w:val="3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Pr="00AA598E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="00667B9A">
        <w:rPr>
          <w:rFonts w:ascii="Times New Roman" w:hAnsi="Times New Roman"/>
          <w:b/>
          <w:sz w:val="28"/>
          <w:szCs w:val="28"/>
        </w:rPr>
        <w:t>It show how many books are available in library.</w:t>
      </w:r>
    </w:p>
    <w:p w14:paraId="2DCA408E" w14:textId="77777777" w:rsidR="00CE7BDD" w:rsidRDefault="00CE7BDD" w:rsidP="00C5257B">
      <w:pPr>
        <w:rPr>
          <w:sz w:val="32"/>
          <w:szCs w:val="32"/>
        </w:rPr>
      </w:pPr>
    </w:p>
    <w:p w14:paraId="431B5596" w14:textId="77777777" w:rsidR="00CE7BDD" w:rsidRDefault="00CE7BDD" w:rsidP="00C5257B">
      <w:pPr>
        <w:rPr>
          <w:sz w:val="32"/>
          <w:szCs w:val="32"/>
        </w:rPr>
      </w:pPr>
    </w:p>
    <w:p w14:paraId="0AAF38B5" w14:textId="77777777" w:rsidR="00CE7BDD" w:rsidRDefault="00CE7BDD" w:rsidP="00C5257B">
      <w:pPr>
        <w:rPr>
          <w:sz w:val="32"/>
          <w:szCs w:val="32"/>
        </w:rPr>
      </w:pPr>
    </w:p>
    <w:p w14:paraId="7F1F29BA" w14:textId="77777777" w:rsidR="0000605B" w:rsidRDefault="0000605B" w:rsidP="00C5257B">
      <w:pPr>
        <w:rPr>
          <w:sz w:val="32"/>
          <w:szCs w:val="32"/>
        </w:rPr>
      </w:pPr>
    </w:p>
    <w:p w14:paraId="6990CAB1" w14:textId="77777777" w:rsidR="0000605B" w:rsidRDefault="0000605B" w:rsidP="00C5257B">
      <w:pPr>
        <w:rPr>
          <w:sz w:val="32"/>
          <w:szCs w:val="32"/>
        </w:rPr>
      </w:pPr>
    </w:p>
    <w:p w14:paraId="72BCC788" w14:textId="77777777" w:rsidR="0000605B" w:rsidRDefault="0000605B" w:rsidP="00C5257B">
      <w:pPr>
        <w:rPr>
          <w:sz w:val="32"/>
          <w:szCs w:val="32"/>
        </w:rPr>
      </w:pPr>
    </w:p>
    <w:p w14:paraId="4F3FA770" w14:textId="77777777" w:rsidR="0000605B" w:rsidRDefault="0000605B" w:rsidP="00C5257B">
      <w:pPr>
        <w:rPr>
          <w:sz w:val="32"/>
          <w:szCs w:val="32"/>
        </w:rPr>
      </w:pPr>
    </w:p>
    <w:p w14:paraId="5807576A" w14:textId="77777777" w:rsidR="0000605B" w:rsidRDefault="0000605B" w:rsidP="00C5257B">
      <w:pPr>
        <w:rPr>
          <w:sz w:val="32"/>
          <w:szCs w:val="32"/>
        </w:rPr>
      </w:pPr>
    </w:p>
    <w:p w14:paraId="2CB174A5" w14:textId="77777777" w:rsidR="0000605B" w:rsidRDefault="0000605B" w:rsidP="00C5257B">
      <w:pPr>
        <w:rPr>
          <w:sz w:val="32"/>
          <w:szCs w:val="32"/>
        </w:rPr>
      </w:pPr>
    </w:p>
    <w:p w14:paraId="2ED4B070" w14:textId="77777777" w:rsidR="0000605B" w:rsidRDefault="0000605B" w:rsidP="00C5257B">
      <w:pPr>
        <w:rPr>
          <w:sz w:val="32"/>
          <w:szCs w:val="32"/>
        </w:rPr>
      </w:pPr>
    </w:p>
    <w:p w14:paraId="30819201" w14:textId="77777777" w:rsidR="0000605B" w:rsidRDefault="0000605B" w:rsidP="00C5257B">
      <w:pPr>
        <w:rPr>
          <w:sz w:val="32"/>
          <w:szCs w:val="32"/>
        </w:rPr>
      </w:pPr>
    </w:p>
    <w:p w14:paraId="75CAF79E" w14:textId="77777777" w:rsidR="0000605B" w:rsidRDefault="0000605B" w:rsidP="00C5257B">
      <w:pPr>
        <w:rPr>
          <w:sz w:val="32"/>
          <w:szCs w:val="32"/>
        </w:rPr>
      </w:pPr>
    </w:p>
    <w:p w14:paraId="068A5EA4" w14:textId="77777777" w:rsidR="0001012B" w:rsidRDefault="0001012B" w:rsidP="000101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drawing>
          <wp:inline distT="0" distB="0" distL="0" distR="0" wp14:anchorId="6B453764" wp14:editId="596AE818">
            <wp:extent cx="6103620" cy="2070432"/>
            <wp:effectExtent l="19050" t="0" r="0" b="0"/>
            <wp:docPr id="4" name="Picture 48" descr="C:\Users\Prit\Pictures\Screenshots\Screenshot 2025-03-15 220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it\Pictures\Screenshots\Screenshot 2025-03-15 22093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7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D5EF9" w14:textId="77777777" w:rsidR="0001012B" w:rsidRDefault="0001012B" w:rsidP="0001012B">
      <w:pPr>
        <w:rPr>
          <w:rFonts w:ascii="Times New Roman" w:hAnsi="Times New Roman" w:cs="Times New Roman"/>
          <w:b/>
          <w:sz w:val="28"/>
          <w:szCs w:val="28"/>
        </w:rPr>
      </w:pPr>
    </w:p>
    <w:p w14:paraId="6A111C12" w14:textId="77777777" w:rsidR="0001012B" w:rsidRDefault="0001012B" w:rsidP="0001012B">
      <w:pPr>
        <w:rPr>
          <w:rFonts w:ascii="Times New Roman" w:hAnsi="Times New Roman" w:cs="Times New Roman"/>
          <w:b/>
          <w:sz w:val="28"/>
          <w:szCs w:val="28"/>
        </w:rPr>
      </w:pPr>
    </w:p>
    <w:p w14:paraId="2D6EBF6C" w14:textId="77777777" w:rsidR="0001012B" w:rsidRPr="00635FA7" w:rsidRDefault="0001012B" w:rsidP="0001012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Pr="00AA598E">
        <w:rPr>
          <w:rFonts w:hAnsi="Lucida Sans Unicode" w:cs="Shruti"/>
          <w:color w:val="000000"/>
          <w:kern w:val="24"/>
          <w:sz w:val="48"/>
          <w:szCs w:val="48"/>
          <w:lang w:eastAsia="en-US" w:bidi="gu-IN"/>
        </w:rPr>
        <w:t xml:space="preserve"> </w:t>
      </w:r>
      <w:r w:rsidRPr="00635FA7">
        <w:rPr>
          <w:rFonts w:ascii="Times New Roman" w:hAnsi="Times New Roman"/>
          <w:b/>
          <w:sz w:val="28"/>
          <w:szCs w:val="28"/>
        </w:rPr>
        <w:t>This feature allows librarians to show the details of the student who did not r</w:t>
      </w:r>
      <w:r>
        <w:rPr>
          <w:rFonts w:ascii="Times New Roman" w:hAnsi="Times New Roman"/>
          <w:b/>
          <w:sz w:val="28"/>
          <w:szCs w:val="28"/>
        </w:rPr>
        <w:t>eturn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5FA7">
        <w:rPr>
          <w:rFonts w:ascii="Times New Roman" w:hAnsi="Times New Roman" w:cs="Times New Roman"/>
          <w:b/>
          <w:sz w:val="28"/>
          <w:szCs w:val="28"/>
        </w:rPr>
        <w:t>the books before the deadline.</w:t>
      </w:r>
    </w:p>
    <w:p w14:paraId="0CB266C2" w14:textId="77777777" w:rsidR="0001012B" w:rsidRPr="00AF5C22" w:rsidRDefault="0001012B" w:rsidP="0001012B">
      <w:pPr>
        <w:numPr>
          <w:ilvl w:val="0"/>
          <w:numId w:val="29"/>
        </w:numPr>
        <w:rPr>
          <w:rFonts w:ascii="Times New Roman" w:hAnsi="Times New Roman" w:cs="Times New Roman"/>
          <w:b/>
          <w:sz w:val="28"/>
          <w:szCs w:val="28"/>
        </w:rPr>
      </w:pPr>
      <w:r w:rsidRPr="00635FA7">
        <w:rPr>
          <w:rFonts w:ascii="Times New Roman" w:hAnsi="Times New Roman" w:cs="Times New Roman"/>
          <w:b/>
          <w:sz w:val="28"/>
          <w:szCs w:val="28"/>
        </w:rPr>
        <w:t xml:space="preserve"> This feature enables librarians to view a list of students who have failed to return their books within the 15-day deadline, displaying detailed information for each defaulter.</w:t>
      </w:r>
    </w:p>
    <w:p w14:paraId="331CCFC2" w14:textId="77777777" w:rsidR="0000605B" w:rsidRDefault="0000605B" w:rsidP="00C5257B">
      <w:pPr>
        <w:rPr>
          <w:sz w:val="32"/>
          <w:szCs w:val="32"/>
          <w:lang w:val="en-IN"/>
        </w:rPr>
      </w:pPr>
    </w:p>
    <w:p w14:paraId="735B108D" w14:textId="77777777" w:rsidR="0001012B" w:rsidRDefault="0001012B" w:rsidP="00C5257B">
      <w:pPr>
        <w:rPr>
          <w:sz w:val="32"/>
          <w:szCs w:val="32"/>
          <w:lang w:val="en-IN"/>
        </w:rPr>
      </w:pPr>
    </w:p>
    <w:p w14:paraId="0796F194" w14:textId="77777777" w:rsidR="0001012B" w:rsidRDefault="0001012B" w:rsidP="00C5257B">
      <w:pPr>
        <w:rPr>
          <w:sz w:val="32"/>
          <w:szCs w:val="32"/>
          <w:lang w:val="en-IN"/>
        </w:rPr>
      </w:pPr>
    </w:p>
    <w:p w14:paraId="44BE7416" w14:textId="77777777" w:rsidR="0001012B" w:rsidRDefault="0001012B" w:rsidP="00C5257B">
      <w:pPr>
        <w:rPr>
          <w:sz w:val="32"/>
          <w:szCs w:val="32"/>
          <w:lang w:val="en-IN"/>
        </w:rPr>
      </w:pPr>
    </w:p>
    <w:p w14:paraId="5978481B" w14:textId="77777777" w:rsidR="0001012B" w:rsidRDefault="0001012B" w:rsidP="00C5257B">
      <w:pPr>
        <w:rPr>
          <w:sz w:val="32"/>
          <w:szCs w:val="32"/>
          <w:lang w:val="en-IN"/>
        </w:rPr>
      </w:pPr>
    </w:p>
    <w:p w14:paraId="76732506" w14:textId="77777777" w:rsidR="0001012B" w:rsidRDefault="0001012B" w:rsidP="00C5257B">
      <w:pPr>
        <w:rPr>
          <w:sz w:val="32"/>
          <w:szCs w:val="32"/>
          <w:lang w:val="en-IN"/>
        </w:rPr>
      </w:pPr>
    </w:p>
    <w:p w14:paraId="3A6042A1" w14:textId="77777777" w:rsidR="0001012B" w:rsidRDefault="0001012B" w:rsidP="00C5257B">
      <w:pPr>
        <w:rPr>
          <w:sz w:val="32"/>
          <w:szCs w:val="32"/>
          <w:lang w:val="en-IN"/>
        </w:rPr>
      </w:pPr>
    </w:p>
    <w:p w14:paraId="19E8E040" w14:textId="77777777" w:rsidR="0001012B" w:rsidRDefault="0001012B" w:rsidP="00C5257B">
      <w:pPr>
        <w:rPr>
          <w:sz w:val="32"/>
          <w:szCs w:val="32"/>
          <w:lang w:val="en-IN"/>
        </w:rPr>
      </w:pPr>
    </w:p>
    <w:p w14:paraId="15EFAEDA" w14:textId="77777777" w:rsidR="0001012B" w:rsidRDefault="0001012B" w:rsidP="00C5257B">
      <w:pPr>
        <w:rPr>
          <w:sz w:val="32"/>
          <w:szCs w:val="32"/>
          <w:lang w:val="en-IN"/>
        </w:rPr>
      </w:pPr>
    </w:p>
    <w:p w14:paraId="27138C22" w14:textId="77777777" w:rsidR="0001012B" w:rsidRDefault="0001012B" w:rsidP="00C5257B">
      <w:pPr>
        <w:rPr>
          <w:sz w:val="32"/>
          <w:szCs w:val="32"/>
          <w:lang w:val="en-IN"/>
        </w:rPr>
      </w:pPr>
    </w:p>
    <w:p w14:paraId="33F3AAE7" w14:textId="77777777" w:rsidR="0001012B" w:rsidRDefault="0001012B" w:rsidP="00C5257B">
      <w:pPr>
        <w:rPr>
          <w:sz w:val="32"/>
          <w:szCs w:val="32"/>
          <w:lang w:val="en-IN"/>
        </w:rPr>
      </w:pPr>
    </w:p>
    <w:p w14:paraId="25F01C63" w14:textId="77777777" w:rsidR="0001012B" w:rsidRDefault="0001012B" w:rsidP="00C5257B">
      <w:pPr>
        <w:rPr>
          <w:sz w:val="32"/>
          <w:szCs w:val="32"/>
          <w:lang w:val="en-IN"/>
        </w:rPr>
      </w:pPr>
    </w:p>
    <w:p w14:paraId="077DCBD9" w14:textId="77777777" w:rsidR="0001012B" w:rsidRDefault="0001012B" w:rsidP="00C5257B">
      <w:pPr>
        <w:rPr>
          <w:sz w:val="32"/>
          <w:szCs w:val="32"/>
          <w:lang w:val="en-IN"/>
        </w:rPr>
      </w:pPr>
    </w:p>
    <w:p w14:paraId="0001FB0F" w14:textId="77777777" w:rsidR="0001012B" w:rsidRDefault="0001012B" w:rsidP="00C5257B">
      <w:pPr>
        <w:rPr>
          <w:sz w:val="32"/>
          <w:szCs w:val="32"/>
          <w:lang w:val="en-IN"/>
        </w:rPr>
      </w:pPr>
    </w:p>
    <w:p w14:paraId="67091CE7" w14:textId="77777777" w:rsidR="0001012B" w:rsidRPr="0001012B" w:rsidRDefault="0001012B" w:rsidP="000101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drawing>
          <wp:inline distT="0" distB="0" distL="0" distR="0" wp14:anchorId="7556C8CB" wp14:editId="1D61F90D">
            <wp:extent cx="6103620" cy="1656873"/>
            <wp:effectExtent l="19050" t="0" r="0" b="0"/>
            <wp:docPr id="8" name="Picture 2" descr="C:\Users\Prit\Pictures\Screenshots\Screenshot 2025-03-15 22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t\Pictures\Screenshots\Screenshot 2025-03-15 22211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65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6BB6F" w14:textId="77777777" w:rsidR="0001012B" w:rsidRPr="003A03D2" w:rsidRDefault="00667B9A" w:rsidP="00C5257B">
      <w:pPr>
        <w:rPr>
          <w:b/>
          <w:bCs/>
          <w:sz w:val="32"/>
          <w:szCs w:val="32"/>
          <w:lang w:val="en-IN"/>
        </w:rPr>
      </w:pPr>
      <w:r w:rsidRPr="003A03D2">
        <w:rPr>
          <w:b/>
          <w:bCs/>
          <w:sz w:val="32"/>
          <w:szCs w:val="32"/>
          <w:lang w:val="en-IN"/>
        </w:rPr>
        <w:t xml:space="preserve">Description:- Me admin can see how many users </w:t>
      </w:r>
      <w:r w:rsidR="003A03D2" w:rsidRPr="003A03D2">
        <w:rPr>
          <w:b/>
          <w:bCs/>
          <w:sz w:val="32"/>
          <w:szCs w:val="32"/>
          <w:lang w:val="en-IN"/>
        </w:rPr>
        <w:t>in library.</w:t>
      </w:r>
    </w:p>
    <w:p w14:paraId="0E718026" w14:textId="77777777" w:rsidR="00CE7BDD" w:rsidRDefault="00AF5C22" w:rsidP="00C5257B">
      <w:pPr>
        <w:rPr>
          <w:sz w:val="32"/>
          <w:szCs w:val="32"/>
        </w:rPr>
      </w:pPr>
      <w:r>
        <w:rPr>
          <w:noProof/>
          <w:sz w:val="32"/>
          <w:szCs w:val="32"/>
          <w:lang w:eastAsia="en-US" w:bidi="gu-IN"/>
        </w:rPr>
        <w:lastRenderedPageBreak/>
        <w:drawing>
          <wp:inline distT="0" distB="0" distL="0" distR="0" wp14:anchorId="529C3160" wp14:editId="4D1F1EEB">
            <wp:extent cx="6103620" cy="4587656"/>
            <wp:effectExtent l="19050" t="0" r="0" b="0"/>
            <wp:docPr id="53" name="Picture 53" descr="C:\Users\Prit\Pictures\Screenshots\Screenshot 2025-03-15 221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rit\Pictures\Screenshots\Screenshot 2025-03-15 22133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8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DD7B8" w14:textId="77777777" w:rsidR="00CE7BDD" w:rsidRDefault="00CE7BDD" w:rsidP="00C5257B">
      <w:pPr>
        <w:rPr>
          <w:sz w:val="32"/>
          <w:szCs w:val="32"/>
        </w:rPr>
      </w:pPr>
    </w:p>
    <w:p w14:paraId="4C59843C" w14:textId="77777777" w:rsidR="00635FA7" w:rsidRPr="00635FA7" w:rsidRDefault="00CE7BDD" w:rsidP="00635FA7">
      <w:pPr>
        <w:numPr>
          <w:ilvl w:val="0"/>
          <w:numId w:val="2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="00635FA7" w:rsidRPr="00AA598E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="00635FA7" w:rsidRPr="00635FA7">
        <w:rPr>
          <w:rFonts w:ascii="Times New Roman" w:hAnsi="Times New Roman"/>
          <w:b/>
          <w:sz w:val="28"/>
          <w:szCs w:val="28"/>
        </w:rPr>
        <w:t xml:space="preserve">This feature allows new users (students, teachers, etc.) to sign up for the system by </w:t>
      </w:r>
      <w:r w:rsidR="00635FA7" w:rsidRPr="00635FA7">
        <w:rPr>
          <w:rFonts w:ascii="Times New Roman" w:hAnsi="Times New Roman" w:cs="Times New Roman"/>
          <w:b/>
          <w:sz w:val="28"/>
          <w:szCs w:val="28"/>
        </w:rPr>
        <w:t xml:space="preserve"> providing the necessary details.</w:t>
      </w:r>
    </w:p>
    <w:p w14:paraId="2132DC32" w14:textId="77777777" w:rsidR="00C15B5C" w:rsidRDefault="00C15B5C" w:rsidP="00C15B5C">
      <w:pPr>
        <w:rPr>
          <w:rFonts w:ascii="Times New Roman" w:hAnsi="Times New Roman" w:cs="Times New Roman"/>
          <w:b/>
          <w:sz w:val="28"/>
          <w:szCs w:val="28"/>
        </w:rPr>
      </w:pPr>
    </w:p>
    <w:p w14:paraId="3736414E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77430B1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F7CCA97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1751051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2FFF13B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1FD63D60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8FD56A6" w14:textId="77777777" w:rsidR="0001012B" w:rsidRP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lastRenderedPageBreak/>
        <w:drawing>
          <wp:inline distT="0" distB="0" distL="0" distR="0" wp14:anchorId="3DF1FE8E" wp14:editId="07BF579E">
            <wp:extent cx="6103620" cy="4998367"/>
            <wp:effectExtent l="19050" t="0" r="0" b="0"/>
            <wp:docPr id="9" name="Picture 3" descr="C:\Users\Prit\Pictures\Screenshots\Screenshot 2025-03-16 11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t\Pictures\Screenshots\Screenshot 2025-03-16 11120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99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22926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4A21609C" w14:textId="77777777" w:rsidR="0001012B" w:rsidRPr="004874D0" w:rsidRDefault="0001012B" w:rsidP="000101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Pr="00AA598E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Pr="004874D0">
        <w:rPr>
          <w:rFonts w:ascii="Times New Roman" w:hAnsi="Times New Roman"/>
          <w:b/>
          <w:sz w:val="28"/>
          <w:szCs w:val="28"/>
        </w:rPr>
        <w:t>This feature provides authenticated access for registered users to use the system with the help of email.</w:t>
      </w:r>
    </w:p>
    <w:p w14:paraId="7D841749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4F7E4AD2" w14:textId="77777777" w:rsidR="00C15B5C" w:rsidRDefault="00AF5C22" w:rsidP="002A43B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lastRenderedPageBreak/>
        <w:drawing>
          <wp:inline distT="0" distB="0" distL="0" distR="0" wp14:anchorId="52910D8E" wp14:editId="21C1F387">
            <wp:extent cx="6103620" cy="3729157"/>
            <wp:effectExtent l="19050" t="0" r="0" b="0"/>
            <wp:docPr id="54" name="Picture 54" descr="C:\Users\Prit\Pictures\Screenshots\Screenshot 2025-03-15 22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rit\Pictures\Screenshots\Screenshot 2025-03-15 22124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72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94B82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6EA27F4F" w14:textId="77777777" w:rsidR="00AA598E" w:rsidRPr="00635FA7" w:rsidRDefault="00635FA7" w:rsidP="00635FA7">
      <w:pPr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Description:</w:t>
      </w:r>
      <w:r w:rsidRPr="00AA598E">
        <w:rPr>
          <w:rFonts w:hAnsi="Lucida Sans Unicode" w:cs="Shruti"/>
          <w:color w:val="000000"/>
          <w:kern w:val="24"/>
          <w:sz w:val="56"/>
          <w:szCs w:val="56"/>
          <w:lang w:eastAsia="en-US" w:bidi="gu-IN"/>
        </w:rPr>
        <w:t xml:space="preserve"> </w:t>
      </w:r>
      <w:r w:rsidRPr="00635FA7">
        <w:rPr>
          <w:rFonts w:ascii="Times New Roman" w:hAnsi="Times New Roman"/>
          <w:b/>
          <w:sz w:val="28"/>
          <w:szCs w:val="28"/>
        </w:rPr>
        <w:t>To update student details the admin insert the student id and update the details needed.</w:t>
      </w:r>
    </w:p>
    <w:p w14:paraId="6AFAE5AB" w14:textId="77777777" w:rsidR="00635FA7" w:rsidRDefault="00635FA7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649C795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477A7FB6" w14:textId="77777777" w:rsidR="00AA598E" w:rsidRPr="00A821CE" w:rsidRDefault="00AA598E" w:rsidP="00A821CE">
      <w:pPr>
        <w:rPr>
          <w:rFonts w:ascii="Times New Roman" w:hAnsi="Times New Roman"/>
          <w:b/>
          <w:sz w:val="28"/>
          <w:szCs w:val="28"/>
        </w:rPr>
      </w:pPr>
    </w:p>
    <w:p w14:paraId="41824820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E15D9C1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674F8AB1" w14:textId="77777777" w:rsidR="00C15B5C" w:rsidRDefault="00C15B5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1889060" w14:textId="77777777" w:rsidR="00E82999" w:rsidRDefault="00E82999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1F17982E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0CAC888F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51FF9B1B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55EE4DBF" w14:textId="77777777" w:rsidR="0001012B" w:rsidRDefault="0001012B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2298AA7" w14:textId="77777777" w:rsidR="0001012B" w:rsidRDefault="0001012B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  <w:lang w:eastAsia="en-US" w:bidi="gu-IN"/>
        </w:rPr>
        <w:drawing>
          <wp:inline distT="0" distB="0" distL="0" distR="0" wp14:anchorId="28A84DF2" wp14:editId="5BC316D4">
            <wp:extent cx="6103620" cy="1736040"/>
            <wp:effectExtent l="19050" t="0" r="0" b="0"/>
            <wp:docPr id="10" name="Picture 4" descr="C:\Users\Prit\Pictures\Screenshots\Screenshot 2025-03-16 11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t\Pictures\Screenshots\Screenshot 2025-03-16 1116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7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F0B39" w14:textId="520655DF" w:rsidR="00282289" w:rsidRPr="00E32E35" w:rsidRDefault="003A03D2" w:rsidP="002A43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03D2">
        <w:rPr>
          <w:rFonts w:ascii="Times New Roman" w:hAnsi="Times New Roman" w:cs="Times New Roman"/>
          <w:b/>
          <w:bCs/>
          <w:sz w:val="28"/>
          <w:szCs w:val="28"/>
        </w:rPr>
        <w:t>Description:- Users can see how many books are available and unavailable</w:t>
      </w:r>
    </w:p>
    <w:p w14:paraId="28D704A4" w14:textId="77777777" w:rsidR="00282289" w:rsidRDefault="00282289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C56BCF6" w14:textId="77777777" w:rsidR="00282289" w:rsidRDefault="00282289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8C242E0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0E517C5" w14:textId="79C8945C" w:rsidR="00282289" w:rsidRDefault="00282289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282289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1EF07AAB" wp14:editId="2ECD3C7F">
            <wp:extent cx="6103620" cy="1799590"/>
            <wp:effectExtent l="0" t="0" r="0" b="0"/>
            <wp:docPr id="116618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0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5B28" w14:textId="28FB9F70" w:rsidR="00282289" w:rsidRPr="003A03D2" w:rsidRDefault="00282289" w:rsidP="002822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03D2">
        <w:rPr>
          <w:rFonts w:ascii="Times New Roman" w:hAnsi="Times New Roman" w:cs="Times New Roman"/>
          <w:b/>
          <w:bCs/>
          <w:sz w:val="28"/>
          <w:szCs w:val="28"/>
        </w:rPr>
        <w:t xml:space="preserve">Description:- Users can see </w:t>
      </w:r>
      <w:r>
        <w:rPr>
          <w:rFonts w:ascii="Times New Roman" w:hAnsi="Times New Roman" w:cs="Times New Roman"/>
          <w:b/>
          <w:bCs/>
          <w:sz w:val="28"/>
          <w:szCs w:val="28"/>
        </w:rPr>
        <w:t>issued books and it’s fine amount.</w:t>
      </w:r>
    </w:p>
    <w:p w14:paraId="5E674823" w14:textId="77777777" w:rsidR="00282289" w:rsidRDefault="00282289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E895278" w14:textId="77777777" w:rsidR="0001012B" w:rsidRDefault="0001012B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A90FFF4" w14:textId="77777777" w:rsidR="00ED3210" w:rsidRDefault="00ED3210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52D7E77" w14:textId="3AAEE717" w:rsidR="0001012B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32E35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62E4437B" wp14:editId="1AAAA2F4">
            <wp:extent cx="6103620" cy="3182620"/>
            <wp:effectExtent l="0" t="0" r="0" b="0"/>
            <wp:docPr id="20999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8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2822" w14:textId="77777777" w:rsidR="00282289" w:rsidRDefault="00282289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BBBC1F4" w14:textId="27C19EBE" w:rsidR="00ED3210" w:rsidRPr="003A03D2" w:rsidRDefault="00ED3210" w:rsidP="00ED32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03D2">
        <w:rPr>
          <w:rFonts w:ascii="Times New Roman" w:hAnsi="Times New Roman" w:cs="Times New Roman"/>
          <w:b/>
          <w:bCs/>
          <w:sz w:val="28"/>
          <w:szCs w:val="28"/>
        </w:rPr>
        <w:t xml:space="preserve">Description:- </w:t>
      </w:r>
      <w:r w:rsidR="008C3DCB">
        <w:rPr>
          <w:rFonts w:ascii="Times New Roman" w:hAnsi="Times New Roman" w:cs="Times New Roman"/>
          <w:b/>
          <w:bCs/>
          <w:sz w:val="28"/>
          <w:szCs w:val="28"/>
        </w:rPr>
        <w:t>Test cases with error code.</w:t>
      </w:r>
    </w:p>
    <w:p w14:paraId="3741EA18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2904EE0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9E5D8A1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0BEB67DC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F2B110D" w14:textId="77777777" w:rsidR="00E32E35" w:rsidRDefault="00E32E35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ED52F9A" w14:textId="32108BD9" w:rsidR="004D52E7" w:rsidRDefault="004D52E7" w:rsidP="002A43B9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A08BBDE" w14:textId="77878521" w:rsidR="00282289" w:rsidRPr="00282289" w:rsidRDefault="004F5773" w:rsidP="002A43B9">
      <w:pPr>
        <w:rPr>
          <w:rFonts w:ascii="Times New Roman" w:hAnsi="Times New Roman" w:cs="Times New Roman"/>
          <w:b/>
          <w:noProof/>
          <w:sz w:val="36"/>
          <w:szCs w:val="36"/>
          <w:lang w:eastAsia="en-US" w:bidi="gu-IN"/>
        </w:rPr>
      </w:pPr>
      <w:r w:rsidRPr="00DE20F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34874AD9" wp14:editId="7FB3E370">
            <wp:simplePos x="0" y="0"/>
            <wp:positionH relativeFrom="margin">
              <wp:posOffset>-1167130</wp:posOffset>
            </wp:positionH>
            <wp:positionV relativeFrom="margin">
              <wp:posOffset>6297930</wp:posOffset>
            </wp:positionV>
            <wp:extent cx="7918450" cy="5242560"/>
            <wp:effectExtent l="0" t="0" r="0" b="0"/>
            <wp:wrapSquare wrapText="bothSides"/>
            <wp:docPr id="155775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74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20F1"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  <w:drawing>
          <wp:anchor distT="0" distB="0" distL="114300" distR="114300" simplePos="0" relativeHeight="251643904" behindDoc="0" locked="0" layoutInCell="1" allowOverlap="1" wp14:anchorId="7162E99B" wp14:editId="3329364D">
            <wp:simplePos x="0" y="0"/>
            <wp:positionH relativeFrom="margin">
              <wp:posOffset>-1109980</wp:posOffset>
            </wp:positionH>
            <wp:positionV relativeFrom="margin">
              <wp:posOffset>1250950</wp:posOffset>
            </wp:positionV>
            <wp:extent cx="8451850" cy="5046980"/>
            <wp:effectExtent l="0" t="0" r="0" b="0"/>
            <wp:wrapSquare wrapText="bothSides"/>
            <wp:docPr id="5411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30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185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289" w:rsidRPr="00282289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451FC631" w14:textId="140953DE" w:rsidR="00282289" w:rsidRDefault="00F41BED" w:rsidP="002A43B9">
      <w:pPr>
        <w:rPr>
          <w:rFonts w:ascii="Times New Roman" w:hAnsi="Times New Roman" w:cs="Times New Roman"/>
          <w:b/>
          <w:noProof/>
          <w:sz w:val="28"/>
          <w:szCs w:val="28"/>
          <w:lang w:eastAsia="en-US" w:bidi="gu-IN"/>
        </w:rPr>
      </w:pPr>
      <w:r w:rsidRPr="00F41BE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C244EF9" wp14:editId="3C841E8A">
            <wp:simplePos x="0" y="0"/>
            <wp:positionH relativeFrom="column">
              <wp:posOffset>-1097280</wp:posOffset>
            </wp:positionH>
            <wp:positionV relativeFrom="paragraph">
              <wp:posOffset>5532120</wp:posOffset>
            </wp:positionV>
            <wp:extent cx="8626475" cy="3599180"/>
            <wp:effectExtent l="0" t="0" r="0" b="0"/>
            <wp:wrapSquare wrapText="bothSides"/>
            <wp:docPr id="165497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54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47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773" w:rsidRPr="004F577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20F75BFD" wp14:editId="4F14F021">
            <wp:simplePos x="0" y="0"/>
            <wp:positionH relativeFrom="column">
              <wp:posOffset>-1689296</wp:posOffset>
            </wp:positionH>
            <wp:positionV relativeFrom="paragraph">
              <wp:posOffset>1473103</wp:posOffset>
            </wp:positionV>
            <wp:extent cx="9272905" cy="4058920"/>
            <wp:effectExtent l="0" t="0" r="0" b="0"/>
            <wp:wrapSquare wrapText="bothSides"/>
            <wp:docPr id="20435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39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90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773" w:rsidRPr="00DE20F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610E918" wp14:editId="30EFEAFE">
            <wp:simplePos x="0" y="0"/>
            <wp:positionH relativeFrom="margin">
              <wp:posOffset>-1200150</wp:posOffset>
            </wp:positionH>
            <wp:positionV relativeFrom="margin">
              <wp:posOffset>-3768090</wp:posOffset>
            </wp:positionV>
            <wp:extent cx="7918450" cy="5242560"/>
            <wp:effectExtent l="0" t="0" r="0" b="0"/>
            <wp:wrapSquare wrapText="bothSides"/>
            <wp:docPr id="117439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74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65DB1" w14:textId="5E360A85" w:rsidR="00A53000" w:rsidRDefault="00F41BED" w:rsidP="003D123B">
      <w:pPr>
        <w:rPr>
          <w:rFonts w:ascii="Times New Roman" w:hAnsi="Times New Roman" w:cs="Times New Roman"/>
          <w:b/>
          <w:sz w:val="28"/>
          <w:szCs w:val="28"/>
        </w:rPr>
      </w:pPr>
      <w:r w:rsidRPr="00F41BE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54656" behindDoc="0" locked="0" layoutInCell="1" allowOverlap="1" wp14:anchorId="41653FAE" wp14:editId="29F1CE4D">
            <wp:simplePos x="0" y="0"/>
            <wp:positionH relativeFrom="column">
              <wp:posOffset>-1097280</wp:posOffset>
            </wp:positionH>
            <wp:positionV relativeFrom="paragraph">
              <wp:posOffset>4770120</wp:posOffset>
            </wp:positionV>
            <wp:extent cx="10934700" cy="4610100"/>
            <wp:effectExtent l="0" t="0" r="0" b="0"/>
            <wp:wrapSquare wrapText="bothSides"/>
            <wp:docPr id="131455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5356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BED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400F2843" wp14:editId="7F16D4E2">
            <wp:simplePos x="0" y="0"/>
            <wp:positionH relativeFrom="column">
              <wp:posOffset>-1097280</wp:posOffset>
            </wp:positionH>
            <wp:positionV relativeFrom="paragraph">
              <wp:posOffset>-891540</wp:posOffset>
            </wp:positionV>
            <wp:extent cx="10584180" cy="5661660"/>
            <wp:effectExtent l="0" t="0" r="0" b="0"/>
            <wp:wrapSquare wrapText="bothSides"/>
            <wp:docPr id="207760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027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418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54038" w14:textId="1E52750F" w:rsidR="00A53000" w:rsidRDefault="002E5381" w:rsidP="002A43B9">
      <w:pPr>
        <w:rPr>
          <w:rFonts w:ascii="Times New Roman" w:hAnsi="Times New Roman" w:cs="Times New Roman"/>
          <w:b/>
          <w:sz w:val="28"/>
          <w:szCs w:val="28"/>
        </w:rPr>
      </w:pPr>
      <w:r w:rsidRPr="00F41BE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anchor distT="0" distB="0" distL="114300" distR="114300" simplePos="0" relativeHeight="251677696" behindDoc="0" locked="0" layoutInCell="1" allowOverlap="1" wp14:anchorId="7D4B45AD" wp14:editId="3394614F">
            <wp:simplePos x="0" y="0"/>
            <wp:positionH relativeFrom="column">
              <wp:posOffset>-1097280</wp:posOffset>
            </wp:positionH>
            <wp:positionV relativeFrom="paragraph">
              <wp:posOffset>259080</wp:posOffset>
            </wp:positionV>
            <wp:extent cx="12694920" cy="7696200"/>
            <wp:effectExtent l="0" t="0" r="0" b="0"/>
            <wp:wrapSquare wrapText="bothSides"/>
            <wp:docPr id="68097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97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492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999" w:rsidRPr="00E82999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07FE949D" w14:textId="49DBF7BE" w:rsidR="00A658CE" w:rsidRDefault="00403EC5" w:rsidP="002A43B9">
      <w:pPr>
        <w:rPr>
          <w:rFonts w:ascii="Times New Roman" w:hAnsi="Times New Roman" w:cs="Times New Roman"/>
          <w:b/>
          <w:sz w:val="28"/>
          <w:szCs w:val="28"/>
        </w:rPr>
      </w:pPr>
      <w:r w:rsidRPr="00F41BE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1F0EF82F" wp14:editId="5E65F0FC">
            <wp:simplePos x="0" y="0"/>
            <wp:positionH relativeFrom="column">
              <wp:posOffset>-3116580</wp:posOffset>
            </wp:positionH>
            <wp:positionV relativeFrom="paragraph">
              <wp:posOffset>45720</wp:posOffset>
            </wp:positionV>
            <wp:extent cx="14996160" cy="7993380"/>
            <wp:effectExtent l="0" t="0" r="0" b="0"/>
            <wp:wrapSquare wrapText="bothSides"/>
            <wp:docPr id="57531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85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0" cy="799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999" w:rsidRPr="00E829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20BE" w:rsidRPr="006320BE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5BFB3710" wp14:editId="70D7F731">
            <wp:simplePos x="0" y="0"/>
            <wp:positionH relativeFrom="column">
              <wp:posOffset>-1097280</wp:posOffset>
            </wp:positionH>
            <wp:positionV relativeFrom="paragraph">
              <wp:posOffset>7673340</wp:posOffset>
            </wp:positionV>
            <wp:extent cx="11262360" cy="1562100"/>
            <wp:effectExtent l="0" t="0" r="0" b="0"/>
            <wp:wrapSquare wrapText="bothSides"/>
            <wp:docPr id="146399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9815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23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683" w:rsidRPr="00313683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1E92CF9E" wp14:editId="07DAD2DC">
            <wp:simplePos x="0" y="0"/>
            <wp:positionH relativeFrom="column">
              <wp:posOffset>-1097280</wp:posOffset>
            </wp:positionH>
            <wp:positionV relativeFrom="paragraph">
              <wp:posOffset>243840</wp:posOffset>
            </wp:positionV>
            <wp:extent cx="11711940" cy="7528560"/>
            <wp:effectExtent l="0" t="0" r="0" b="0"/>
            <wp:wrapSquare wrapText="bothSides"/>
            <wp:docPr id="1444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52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194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F9042" w14:textId="7CFB499B" w:rsidR="004F6C4C" w:rsidRDefault="004F6C4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131FB432" w14:textId="77777777" w:rsidR="004F6C4C" w:rsidRDefault="004F6C4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FAE1DD2" w14:textId="77777777" w:rsidR="00603E7F" w:rsidRDefault="00603E7F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4484EB96" w14:textId="77777777" w:rsidR="004F6C4C" w:rsidRDefault="004F6C4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784B3529" w14:textId="77777777" w:rsidR="004F6C4C" w:rsidRDefault="004F6C4C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4567403C" w14:textId="77777777" w:rsidR="00603E7F" w:rsidRDefault="00603E7F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3BD29DE5" w14:textId="77777777" w:rsidR="00A658CE" w:rsidRDefault="00A658CE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1A0025F2" w14:textId="77777777" w:rsidR="00A658CE" w:rsidRDefault="00A658CE" w:rsidP="002A43B9">
      <w:pPr>
        <w:rPr>
          <w:rFonts w:ascii="Times New Roman" w:hAnsi="Times New Roman" w:cs="Times New Roman"/>
          <w:b/>
          <w:sz w:val="28"/>
          <w:szCs w:val="28"/>
        </w:rPr>
      </w:pPr>
    </w:p>
    <w:p w14:paraId="12BC80E5" w14:textId="77777777" w:rsidR="00A658CE" w:rsidRPr="00A658CE" w:rsidRDefault="00A658CE" w:rsidP="002A43B9">
      <w:pPr>
        <w:rPr>
          <w:rFonts w:ascii="Times New Roman" w:hAnsi="Times New Roman" w:cs="Times New Roman"/>
          <w:b/>
          <w:sz w:val="144"/>
          <w:szCs w:val="144"/>
        </w:rPr>
      </w:pPr>
      <w:r w:rsidRPr="00A658CE">
        <w:rPr>
          <w:rFonts w:ascii="Times New Roman" w:hAnsi="Times New Roman" w:cs="Times New Roman"/>
          <w:b/>
          <w:sz w:val="144"/>
          <w:szCs w:val="144"/>
        </w:rPr>
        <w:t>THANK YOU</w:t>
      </w:r>
    </w:p>
    <w:p w14:paraId="5018DE00" w14:textId="77777777" w:rsidR="00A54672" w:rsidRPr="00433650" w:rsidRDefault="00000000" w:rsidP="002A43B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pict w14:anchorId="5A170D02">
          <v:shape id="_x0000_s2146" type="#_x0000_t202" style="position:absolute;margin-left:393.15pt;margin-top:-30pt;width:112.5pt;height:87.75pt;z-index:251660800" strokecolor="white">
            <v:textbox style="mso-next-textbox:#_x0000_s2146">
              <w:txbxContent>
                <w:p w14:paraId="2E0AEC0B" w14:textId="77777777" w:rsidR="00E84054" w:rsidRPr="00DB56E8" w:rsidRDefault="00E84054" w:rsidP="00A54672">
                  <w:pPr>
                    <w:suppressLineNumbers/>
                    <w:rPr>
                      <w:color w:val="333399"/>
                      <w:sz w:val="16"/>
                    </w:rPr>
                  </w:pPr>
                  <w:r>
                    <w:rPr>
                      <w:color w:val="333399"/>
                      <w:sz w:val="16"/>
                    </w:rPr>
                    <w:t xml:space="preserve">   </w:t>
                  </w:r>
                </w:p>
              </w:txbxContent>
            </v:textbox>
          </v:shape>
        </w:pict>
      </w:r>
    </w:p>
    <w:sectPr w:rsidR="00A54672" w:rsidRPr="00433650" w:rsidSect="00FD0B9F">
      <w:footnotePr>
        <w:pos w:val="beneathText"/>
      </w:footnotePr>
      <w:pgSz w:w="12240" w:h="15840"/>
      <w:pgMar w:top="1440" w:right="900" w:bottom="1440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E580B" w14:textId="77777777" w:rsidR="00D30CD4" w:rsidRDefault="00D30CD4">
      <w:pPr>
        <w:spacing w:after="0" w:line="240" w:lineRule="auto"/>
      </w:pPr>
      <w:r>
        <w:separator/>
      </w:r>
    </w:p>
  </w:endnote>
  <w:endnote w:type="continuationSeparator" w:id="0">
    <w:p w14:paraId="4E4E0595" w14:textId="77777777" w:rsidR="00D30CD4" w:rsidRDefault="00D30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wis721 BlkCn BT">
    <w:altName w:val="Impact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wis721 Cn BT">
    <w:altName w:val="Arial Narrow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68FCF" w14:textId="77777777" w:rsidR="00D30CD4" w:rsidRDefault="00D30CD4">
      <w:pPr>
        <w:spacing w:after="0" w:line="240" w:lineRule="auto"/>
      </w:pPr>
      <w:r>
        <w:separator/>
      </w:r>
    </w:p>
  </w:footnote>
  <w:footnote w:type="continuationSeparator" w:id="0">
    <w:p w14:paraId="63C44FAA" w14:textId="77777777" w:rsidR="00D30CD4" w:rsidRDefault="00D30C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5E692A8"/>
    <w:multiLevelType w:val="singleLevel"/>
    <w:tmpl w:val="F5E692A8"/>
    <w:lvl w:ilvl="0">
      <w:start w:val="1"/>
      <w:numFmt w:val="decimal"/>
      <w:lvlText w:val="%1."/>
      <w:lvlJc w:val="left"/>
      <w:pPr>
        <w:tabs>
          <w:tab w:val="num" w:pos="803"/>
        </w:tabs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4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8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/>
      </w:rPr>
    </w:lvl>
  </w:abstractNum>
  <w:abstractNum w:abstractNumId="9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</w:rPr>
    </w:lvl>
  </w:abstractNum>
  <w:abstractNum w:abstractNumId="10" w15:restartNumberingAfterBreak="0">
    <w:nsid w:val="0000000A"/>
    <w:multiLevelType w:val="singleLevel"/>
    <w:tmpl w:val="0000000A"/>
    <w:name w:val="WW8Num10"/>
    <w:lvl w:ilvl="0">
      <w:numFmt w:val="bullet"/>
      <w:lvlText w:val=""/>
      <w:lvlJc w:val="left"/>
      <w:pPr>
        <w:tabs>
          <w:tab w:val="num" w:pos="585"/>
        </w:tabs>
        <w:ind w:left="585" w:hanging="360"/>
      </w:pPr>
      <w:rPr>
        <w:rFonts w:ascii="Symbol" w:hAnsi="Symbol" w:cs="Times New Roman"/>
      </w:rPr>
    </w:lvl>
  </w:abstractNum>
  <w:abstractNum w:abstractNumId="11" w15:restartNumberingAfterBreak="0">
    <w:nsid w:val="0000000B"/>
    <w:multiLevelType w:val="multilevel"/>
    <w:tmpl w:val="0000000B"/>
    <w:name w:val="WW8Num11"/>
    <w:lvl w:ilvl="0">
      <w:start w:val="3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3"/>
      <w:numFmt w:val="decimal"/>
      <w:lvlText w:val="%1.%2"/>
      <w:lvlJc w:val="left"/>
      <w:pPr>
        <w:tabs>
          <w:tab w:val="num" w:pos="1365"/>
        </w:tabs>
        <w:ind w:left="1365" w:hanging="375"/>
      </w:p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lvlText w:val="%1.%2.%3.%4"/>
      <w:lvlJc w:val="left"/>
      <w:pPr>
        <w:tabs>
          <w:tab w:val="num" w:pos="4050"/>
        </w:tabs>
        <w:ind w:left="4050" w:hanging="1080"/>
      </w:p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</w:lvl>
    <w:lvl w:ilvl="5">
      <w:start w:val="1"/>
      <w:numFmt w:val="decimal"/>
      <w:lvlText w:val="%1.%2.%3.%4.%5.%6"/>
      <w:lvlJc w:val="left"/>
      <w:pPr>
        <w:tabs>
          <w:tab w:val="num" w:pos="6390"/>
        </w:tabs>
        <w:ind w:left="6390" w:hanging="1440"/>
      </w:p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8730"/>
        </w:tabs>
        <w:ind w:left="873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0080"/>
        </w:tabs>
        <w:ind w:left="10080" w:hanging="2160"/>
      </w:pPr>
    </w:lvl>
  </w:abstractNum>
  <w:abstractNum w:abstractNumId="12" w15:restartNumberingAfterBreak="0">
    <w:nsid w:val="0000000C"/>
    <w:multiLevelType w:val="singleLevel"/>
    <w:tmpl w:val="0000000C"/>
    <w:name w:val="WW8Num12"/>
    <w:lvl w:ilvl="0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multilevel"/>
    <w:tmpl w:val="0000000D"/>
    <w:name w:val="WW8Num13"/>
    <w:lvl w:ilvl="0">
      <w:start w:val="4"/>
      <w:numFmt w:val="decimal"/>
      <w:lvlText w:val="%1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1920"/>
        </w:tabs>
        <w:ind w:left="1920" w:hanging="480"/>
      </w:p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</w:lvl>
    <w:lvl w:ilvl="3">
      <w:start w:val="1"/>
      <w:numFmt w:val="decimal"/>
      <w:lvlText w:val="%1.%2.%3.%4"/>
      <w:lvlJc w:val="left"/>
      <w:pPr>
        <w:tabs>
          <w:tab w:val="num" w:pos="5400"/>
        </w:tabs>
        <w:ind w:left="5400" w:hanging="1080"/>
      </w:p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</w:lvl>
    <w:lvl w:ilvl="5">
      <w:start w:val="1"/>
      <w:numFmt w:val="decimal"/>
      <w:lvlText w:val="%1.%2.%3.%4.%5.%6"/>
      <w:lvlJc w:val="left"/>
      <w:pPr>
        <w:tabs>
          <w:tab w:val="num" w:pos="8640"/>
        </w:tabs>
        <w:ind w:left="86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0080"/>
        </w:tabs>
        <w:ind w:left="100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1880"/>
        </w:tabs>
        <w:ind w:left="118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3320"/>
        </w:tabs>
        <w:ind w:left="13320" w:hanging="1800"/>
      </w:pPr>
    </w:lvl>
  </w:abstractNum>
  <w:abstractNum w:abstractNumId="14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"/>
      <w:lvlJc w:val="left"/>
      <w:pPr>
        <w:tabs>
          <w:tab w:val="num" w:pos="2550"/>
        </w:tabs>
        <w:ind w:left="2550" w:hanging="360"/>
      </w:pPr>
      <w:rPr>
        <w:rFonts w:ascii="Wingdings" w:hAnsi="Wingdings"/>
      </w:rPr>
    </w:lvl>
  </w:abstractNum>
  <w:abstractNum w:abstractNumId="15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7" w15:restartNumberingAfterBreak="0">
    <w:nsid w:val="00000011"/>
    <w:multiLevelType w:val="multilevel"/>
    <w:tmpl w:val="00000011"/>
    <w:name w:val="WW8Num17"/>
    <w:lvl w:ilvl="0">
      <w:start w:val="10"/>
      <w:numFmt w:val="decimal"/>
      <w:lvlText w:val="%1"/>
      <w:lvlJc w:val="left"/>
      <w:pPr>
        <w:tabs>
          <w:tab w:val="num" w:pos="600"/>
        </w:tabs>
        <w:ind w:left="600" w:hanging="600"/>
      </w:pPr>
    </w:lvl>
    <w:lvl w:ilvl="1">
      <w:start w:val="2"/>
      <w:numFmt w:val="decimal"/>
      <w:lvlText w:val="%1.%2"/>
      <w:lvlJc w:val="left"/>
      <w:pPr>
        <w:tabs>
          <w:tab w:val="num" w:pos="1620"/>
        </w:tabs>
        <w:ind w:left="1620" w:hanging="600"/>
      </w:pPr>
    </w:lvl>
    <w:lvl w:ilvl="2">
      <w:start w:val="1"/>
      <w:numFmt w:val="decimal"/>
      <w:lvlText w:val="%1.%2.%3"/>
      <w:lvlJc w:val="left"/>
      <w:pPr>
        <w:tabs>
          <w:tab w:val="num" w:pos="2760"/>
        </w:tabs>
        <w:ind w:left="2760" w:hanging="720"/>
      </w:pPr>
    </w:lvl>
    <w:lvl w:ilvl="3">
      <w:start w:val="1"/>
      <w:numFmt w:val="decimal"/>
      <w:lvlText w:val="%1.%2.%3.%4"/>
      <w:lvlJc w:val="left"/>
      <w:pPr>
        <w:tabs>
          <w:tab w:val="num" w:pos="4140"/>
        </w:tabs>
        <w:ind w:left="4140" w:hanging="1080"/>
      </w:pPr>
    </w:lvl>
    <w:lvl w:ilvl="4">
      <w:start w:val="1"/>
      <w:numFmt w:val="decimal"/>
      <w:lvlText w:val="%1.%2.%3.%4.%5"/>
      <w:lvlJc w:val="left"/>
      <w:pPr>
        <w:tabs>
          <w:tab w:val="num" w:pos="5160"/>
        </w:tabs>
        <w:ind w:left="5160" w:hanging="1080"/>
      </w:pPr>
    </w:lvl>
    <w:lvl w:ilvl="5">
      <w:start w:val="1"/>
      <w:numFmt w:val="decimal"/>
      <w:lvlText w:val="%1.%2.%3.%4.%5.%6"/>
      <w:lvlJc w:val="left"/>
      <w:pPr>
        <w:tabs>
          <w:tab w:val="num" w:pos="6540"/>
        </w:tabs>
        <w:ind w:left="65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7560"/>
        </w:tabs>
        <w:ind w:left="75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8940"/>
        </w:tabs>
        <w:ind w:left="89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9960"/>
        </w:tabs>
        <w:ind w:left="9960" w:hanging="1800"/>
      </w:pPr>
    </w:lvl>
  </w:abstractNum>
  <w:abstractNum w:abstractNumId="18" w15:restartNumberingAfterBreak="0">
    <w:nsid w:val="00000012"/>
    <w:multiLevelType w:val="single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9" w15:restartNumberingAfterBreak="0">
    <w:nsid w:val="00000013"/>
    <w:multiLevelType w:val="singleLevel"/>
    <w:tmpl w:val="00000013"/>
    <w:name w:val="WW8Num19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/>
      </w:rPr>
    </w:lvl>
  </w:abstractNum>
  <w:abstractNum w:abstractNumId="20" w15:restartNumberingAfterBreak="0">
    <w:nsid w:val="00000014"/>
    <w:multiLevelType w:val="singleLevel"/>
    <w:tmpl w:val="00000014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1" w15:restartNumberingAfterBreak="0">
    <w:nsid w:val="00000015"/>
    <w:multiLevelType w:val="single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22" w15:restartNumberingAfterBreak="0">
    <w:nsid w:val="00000016"/>
    <w:multiLevelType w:val="single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23" w15:restartNumberingAfterBreak="0">
    <w:nsid w:val="00000017"/>
    <w:multiLevelType w:val="singleLevel"/>
    <w:tmpl w:val="00000017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 w15:restartNumberingAfterBreak="0">
    <w:nsid w:val="00000018"/>
    <w:multiLevelType w:val="multilevel"/>
    <w:tmpl w:val="00000018"/>
    <w:name w:val="WW8Num24"/>
    <w:lvl w:ilvl="0">
      <w:start w:val="2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ascii="Wingdings" w:hAnsi="Wingdings"/>
        <w:sz w:val="16"/>
      </w:rPr>
    </w:lvl>
    <w:lvl w:ilvl="1">
      <w:start w:val="2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ascii="Wingdings" w:hAnsi="Wingdings"/>
        <w:sz w:val="16"/>
      </w:r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  <w:rPr>
        <w:rFonts w:ascii="Wingdings" w:hAnsi="Wingding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Wingdings" w:hAnsi="Wingdings"/>
        <w:sz w:val="1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Wingdings" w:hAnsi="Wingdings"/>
        <w:sz w:val="16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Wingdings" w:hAnsi="Wingdings"/>
        <w:sz w:val="16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Wingdings" w:hAnsi="Wingdings"/>
        <w:sz w:val="16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Wingdings" w:hAnsi="Wingdings"/>
        <w:sz w:val="16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ascii="Wingdings" w:hAnsi="Wingdings"/>
        <w:sz w:val="16"/>
      </w:rPr>
    </w:lvl>
  </w:abstractNum>
  <w:abstractNum w:abstractNumId="25" w15:restartNumberingAfterBreak="0">
    <w:nsid w:val="00000019"/>
    <w:multiLevelType w:val="singleLevel"/>
    <w:tmpl w:val="00000019"/>
    <w:name w:val="WW8Num2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6" w15:restartNumberingAfterBreak="0">
    <w:nsid w:val="0000001A"/>
    <w:multiLevelType w:val="singleLevel"/>
    <w:tmpl w:val="0000001A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8"/>
        <w:u w:val="none"/>
      </w:rPr>
    </w:lvl>
  </w:abstractNum>
  <w:abstractNum w:abstractNumId="27" w15:restartNumberingAfterBreak="0">
    <w:nsid w:val="0000001B"/>
    <w:multiLevelType w:val="singleLevel"/>
    <w:tmpl w:val="0000001B"/>
    <w:name w:val="WW8Num27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8" w15:restartNumberingAfterBreak="0">
    <w:nsid w:val="0000001C"/>
    <w:multiLevelType w:val="multilevel"/>
    <w:tmpl w:val="0000001C"/>
    <w:name w:val="WW8Num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9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Courier New" w:hAnsi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</w:lvl>
  </w:abstractNum>
  <w:abstractNum w:abstractNumId="30" w15:restartNumberingAfterBreak="0">
    <w:nsid w:val="0000001E"/>
    <w:multiLevelType w:val="multilevel"/>
    <w:tmpl w:val="0000001E"/>
    <w:name w:val="WW8Num30"/>
    <w:lvl w:ilvl="0">
      <w:start w:val="6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915"/>
        </w:tabs>
        <w:ind w:left="915" w:hanging="375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2430"/>
        </w:tabs>
        <w:ind w:left="2430" w:hanging="108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690"/>
        </w:tabs>
        <w:ind w:left="369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950"/>
        </w:tabs>
        <w:ind w:left="495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2160"/>
      </w:pPr>
    </w:lvl>
  </w:abstractNum>
  <w:abstractNum w:abstractNumId="31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 w15:restartNumberingAfterBreak="0">
    <w:nsid w:val="00000020"/>
    <w:multiLevelType w:val="singleLevel"/>
    <w:tmpl w:val="00000020"/>
    <w:name w:val="WW8Num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33" w15:restartNumberingAfterBreak="0">
    <w:nsid w:val="00000021"/>
    <w:multiLevelType w:val="singleLevel"/>
    <w:tmpl w:val="00000021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4" w15:restartNumberingAfterBreak="0">
    <w:nsid w:val="00000022"/>
    <w:multiLevelType w:val="singleLevel"/>
    <w:tmpl w:val="00000022"/>
    <w:name w:val="WW8Num34"/>
    <w:lvl w:ilvl="0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/>
      </w:rPr>
    </w:lvl>
  </w:abstractNum>
  <w:abstractNum w:abstractNumId="35" w15:restartNumberingAfterBreak="0">
    <w:nsid w:val="00000023"/>
    <w:multiLevelType w:val="multilevel"/>
    <w:tmpl w:val="00000023"/>
    <w:name w:val="WW8Num35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</w:lvl>
    <w:lvl w:ilvl="1">
      <w:start w:val="2"/>
      <w:numFmt w:val="decimal"/>
      <w:lvlText w:val="%1.%2"/>
      <w:lvlJc w:val="left"/>
      <w:pPr>
        <w:tabs>
          <w:tab w:val="num" w:pos="930"/>
        </w:tabs>
        <w:ind w:left="930" w:hanging="480"/>
      </w:pPr>
    </w:lvl>
    <w:lvl w:ilvl="2">
      <w:start w:val="3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2070"/>
        </w:tabs>
        <w:ind w:left="207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330"/>
        </w:tabs>
        <w:ind w:left="3330" w:hanging="1080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590"/>
        </w:tabs>
        <w:ind w:left="459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1800"/>
      </w:pPr>
    </w:lvl>
  </w:abstractNum>
  <w:abstractNum w:abstractNumId="36" w15:restartNumberingAfterBreak="0">
    <w:nsid w:val="00000024"/>
    <w:multiLevelType w:val="singleLevel"/>
    <w:tmpl w:val="00000024"/>
    <w:name w:val="WW8Num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7" w15:restartNumberingAfterBreak="0">
    <w:nsid w:val="00000025"/>
    <w:multiLevelType w:val="singleLevel"/>
    <w:tmpl w:val="00000025"/>
    <w:name w:val="WW8Num37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38" w15:restartNumberingAfterBreak="0">
    <w:nsid w:val="00000026"/>
    <w:multiLevelType w:val="multilevel"/>
    <w:tmpl w:val="00000026"/>
    <w:name w:val="WW8Num38"/>
    <w:lvl w:ilvl="0">
      <w:start w:val="6"/>
      <w:numFmt w:val="decimal"/>
      <w:lvlText w:val="%1"/>
      <w:lvlJc w:val="left"/>
      <w:pPr>
        <w:tabs>
          <w:tab w:val="num" w:pos="540"/>
        </w:tabs>
        <w:ind w:left="540" w:hanging="540"/>
      </w:pPr>
    </w:lvl>
    <w:lvl w:ilvl="1">
      <w:start w:val="1"/>
      <w:numFmt w:val="decimal"/>
      <w:lvlText w:val="%1.%2"/>
      <w:lvlJc w:val="left"/>
      <w:pPr>
        <w:tabs>
          <w:tab w:val="num" w:pos="1980"/>
        </w:tabs>
        <w:ind w:left="1980" w:hanging="540"/>
      </w:p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</w:lvl>
    <w:lvl w:ilvl="3">
      <w:start w:val="1"/>
      <w:numFmt w:val="decimal"/>
      <w:lvlText w:val="%1.%2.%3.%4"/>
      <w:lvlJc w:val="left"/>
      <w:pPr>
        <w:tabs>
          <w:tab w:val="num" w:pos="5400"/>
        </w:tabs>
        <w:ind w:left="5400" w:hanging="1080"/>
      </w:p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</w:lvl>
    <w:lvl w:ilvl="5">
      <w:start w:val="1"/>
      <w:numFmt w:val="decimal"/>
      <w:lvlText w:val="%1.%2.%3.%4.%5.%6"/>
      <w:lvlJc w:val="left"/>
      <w:pPr>
        <w:tabs>
          <w:tab w:val="num" w:pos="8640"/>
        </w:tabs>
        <w:ind w:left="86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0080"/>
        </w:tabs>
        <w:ind w:left="100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1880"/>
        </w:tabs>
        <w:ind w:left="118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3320"/>
        </w:tabs>
        <w:ind w:left="13320" w:hanging="1800"/>
      </w:pPr>
    </w:lvl>
  </w:abstractNum>
  <w:abstractNum w:abstractNumId="39" w15:restartNumberingAfterBreak="0">
    <w:nsid w:val="00000027"/>
    <w:multiLevelType w:val="singleLevel"/>
    <w:tmpl w:val="00000027"/>
    <w:name w:val="WW8Num39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40" w15:restartNumberingAfterBreak="0">
    <w:nsid w:val="00000028"/>
    <w:multiLevelType w:val="singleLevel"/>
    <w:tmpl w:val="00000028"/>
    <w:name w:val="WW8Num4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</w:abstractNum>
  <w:abstractNum w:abstractNumId="41" w15:restartNumberingAfterBreak="0">
    <w:nsid w:val="00000029"/>
    <w:multiLevelType w:val="singleLevel"/>
    <w:tmpl w:val="00000029"/>
    <w:name w:val="WW8Num41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42" w15:restartNumberingAfterBreak="0">
    <w:nsid w:val="0000002A"/>
    <w:multiLevelType w:val="multilevel"/>
    <w:tmpl w:val="0000002A"/>
    <w:name w:val="WW8Num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 w15:restartNumberingAfterBreak="0">
    <w:nsid w:val="0000002B"/>
    <w:multiLevelType w:val="singleLevel"/>
    <w:tmpl w:val="0000002B"/>
    <w:name w:val="WW8Num4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44" w15:restartNumberingAfterBreak="0">
    <w:nsid w:val="0000002C"/>
    <w:multiLevelType w:val="singleLevel"/>
    <w:tmpl w:val="0000002C"/>
    <w:name w:val="WW8Num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5" w15:restartNumberingAfterBreak="0">
    <w:nsid w:val="0000002D"/>
    <w:multiLevelType w:val="singleLevel"/>
    <w:tmpl w:val="0000002D"/>
    <w:name w:val="WW8Num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6" w15:restartNumberingAfterBreak="0">
    <w:nsid w:val="0000002E"/>
    <w:multiLevelType w:val="singleLevel"/>
    <w:tmpl w:val="0000002E"/>
    <w:name w:val="WW8Num46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/>
      </w:rPr>
    </w:lvl>
  </w:abstractNum>
  <w:abstractNum w:abstractNumId="47" w15:restartNumberingAfterBreak="0">
    <w:nsid w:val="0000002F"/>
    <w:multiLevelType w:val="singleLevel"/>
    <w:tmpl w:val="0000002F"/>
    <w:name w:val="WW8Num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8" w15:restartNumberingAfterBreak="0">
    <w:nsid w:val="00000030"/>
    <w:multiLevelType w:val="singleLevel"/>
    <w:tmpl w:val="00000030"/>
    <w:name w:val="WW8Num48"/>
    <w:lvl w:ilvl="0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</w:lvl>
  </w:abstractNum>
  <w:abstractNum w:abstractNumId="49" w15:restartNumberingAfterBreak="0">
    <w:nsid w:val="00000031"/>
    <w:multiLevelType w:val="singleLevel"/>
    <w:tmpl w:val="00000031"/>
    <w:name w:val="WW8Num49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/>
      </w:rPr>
    </w:lvl>
  </w:abstractNum>
  <w:abstractNum w:abstractNumId="50" w15:restartNumberingAfterBreak="0">
    <w:nsid w:val="00000032"/>
    <w:multiLevelType w:val="multilevel"/>
    <w:tmpl w:val="00000032"/>
    <w:name w:val="WW8Num50"/>
    <w:lvl w:ilvl="0">
      <w:start w:val="5"/>
      <w:numFmt w:val="decimal"/>
      <w:lvlText w:val="%1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1920"/>
        </w:tabs>
        <w:ind w:left="1920" w:hanging="480"/>
      </w:p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</w:lvl>
    <w:lvl w:ilvl="3">
      <w:start w:val="1"/>
      <w:numFmt w:val="decimal"/>
      <w:lvlText w:val="%1.%2.%3.%4"/>
      <w:lvlJc w:val="left"/>
      <w:pPr>
        <w:tabs>
          <w:tab w:val="num" w:pos="5400"/>
        </w:tabs>
        <w:ind w:left="5400" w:hanging="1080"/>
      </w:p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</w:lvl>
    <w:lvl w:ilvl="5">
      <w:start w:val="1"/>
      <w:numFmt w:val="decimal"/>
      <w:lvlText w:val="%1.%2.%3.%4.%5.%6"/>
      <w:lvlJc w:val="left"/>
      <w:pPr>
        <w:tabs>
          <w:tab w:val="num" w:pos="8640"/>
        </w:tabs>
        <w:ind w:left="86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0080"/>
        </w:tabs>
        <w:ind w:left="100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1880"/>
        </w:tabs>
        <w:ind w:left="118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3320"/>
        </w:tabs>
        <w:ind w:left="13320" w:hanging="1800"/>
      </w:pPr>
    </w:lvl>
  </w:abstractNum>
  <w:abstractNum w:abstractNumId="51" w15:restartNumberingAfterBreak="0">
    <w:nsid w:val="00000033"/>
    <w:multiLevelType w:val="singleLevel"/>
    <w:tmpl w:val="00000033"/>
    <w:name w:val="WW8Num51"/>
    <w:lvl w:ilvl="0">
      <w:start w:val="1"/>
      <w:numFmt w:val="bullet"/>
      <w:lvlText w:val=""/>
      <w:lvlJc w:val="left"/>
      <w:pPr>
        <w:tabs>
          <w:tab w:val="num" w:pos="705"/>
        </w:tabs>
        <w:ind w:left="705" w:hanging="360"/>
      </w:pPr>
      <w:rPr>
        <w:rFonts w:ascii="Symbol" w:hAnsi="Symbol"/>
      </w:rPr>
    </w:lvl>
  </w:abstractNum>
  <w:abstractNum w:abstractNumId="52" w15:restartNumberingAfterBreak="0">
    <w:nsid w:val="00000034"/>
    <w:multiLevelType w:val="singleLevel"/>
    <w:tmpl w:val="00000034"/>
    <w:name w:val="WW8Num5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</w:abstractNum>
  <w:abstractNum w:abstractNumId="53" w15:restartNumberingAfterBreak="0">
    <w:nsid w:val="00000035"/>
    <w:multiLevelType w:val="singleLevel"/>
    <w:tmpl w:val="00000035"/>
    <w:name w:val="WW8Num53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4" w15:restartNumberingAfterBreak="0">
    <w:nsid w:val="00000036"/>
    <w:multiLevelType w:val="singleLevel"/>
    <w:tmpl w:val="00000036"/>
    <w:name w:val="WW8Num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5" w15:restartNumberingAfterBreak="0">
    <w:nsid w:val="00000037"/>
    <w:multiLevelType w:val="singleLevel"/>
    <w:tmpl w:val="00000037"/>
    <w:name w:val="WW8Num5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6" w15:restartNumberingAfterBreak="0">
    <w:nsid w:val="00000038"/>
    <w:multiLevelType w:val="multilevel"/>
    <w:tmpl w:val="00000038"/>
    <w:name w:val="WW8Num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7" w15:restartNumberingAfterBreak="0">
    <w:nsid w:val="00000039"/>
    <w:multiLevelType w:val="singleLevel"/>
    <w:tmpl w:val="00000039"/>
    <w:name w:val="WW8Num5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8" w15:restartNumberingAfterBreak="0">
    <w:nsid w:val="0000003A"/>
    <w:multiLevelType w:val="multilevel"/>
    <w:tmpl w:val="0000003A"/>
    <w:name w:val="WW8Num58"/>
    <w:lvl w:ilvl="0">
      <w:start w:val="5"/>
      <w:numFmt w:val="decimal"/>
      <w:lvlText w:val="%1"/>
      <w:lvlJc w:val="left"/>
      <w:pPr>
        <w:tabs>
          <w:tab w:val="num" w:pos="600"/>
        </w:tabs>
        <w:ind w:left="600" w:hanging="600"/>
      </w:pPr>
    </w:lvl>
    <w:lvl w:ilvl="1">
      <w:start w:val="1"/>
      <w:numFmt w:val="decimal"/>
      <w:lvlText w:val="%1.%2"/>
      <w:lvlJc w:val="left"/>
      <w:pPr>
        <w:tabs>
          <w:tab w:val="num" w:pos="600"/>
        </w:tabs>
        <w:ind w:left="600" w:hanging="600"/>
      </w:p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</w:lvl>
  </w:abstractNum>
  <w:abstractNum w:abstractNumId="59" w15:restartNumberingAfterBreak="0">
    <w:nsid w:val="0000003B"/>
    <w:multiLevelType w:val="singleLevel"/>
    <w:tmpl w:val="0000003B"/>
    <w:name w:val="WW8Num5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0" w15:restartNumberingAfterBreak="0">
    <w:nsid w:val="0000003C"/>
    <w:multiLevelType w:val="multilevel"/>
    <w:tmpl w:val="0000003C"/>
    <w:name w:val="WW8Num60"/>
    <w:lvl w:ilvl="0">
      <w:start w:val="11"/>
      <w:numFmt w:val="decimal"/>
      <w:lvlText w:val="%1"/>
      <w:lvlJc w:val="left"/>
      <w:pPr>
        <w:tabs>
          <w:tab w:val="num" w:pos="600"/>
        </w:tabs>
        <w:ind w:left="600" w:hanging="600"/>
      </w:pPr>
    </w:lvl>
    <w:lvl w:ilvl="1">
      <w:start w:val="1"/>
      <w:numFmt w:val="decimal"/>
      <w:lvlText w:val="10.%2"/>
      <w:lvlJc w:val="left"/>
      <w:pPr>
        <w:tabs>
          <w:tab w:val="num" w:pos="2040"/>
        </w:tabs>
        <w:ind w:left="2040" w:hanging="600"/>
      </w:pPr>
    </w:lvl>
    <w:lvl w:ilvl="2">
      <w:start w:val="1"/>
      <w:numFmt w:val="decimal"/>
      <w:lvlText w:val="10.%2.%3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1080"/>
      </w:pPr>
    </w:lvl>
    <w:lvl w:ilvl="4">
      <w:start w:val="1"/>
      <w:numFmt w:val="decimal"/>
      <w:lvlText w:val="%1.%2.%3.%4.%5"/>
      <w:lvlJc w:val="left"/>
      <w:pPr>
        <w:tabs>
          <w:tab w:val="num" w:pos="7080"/>
        </w:tabs>
        <w:ind w:left="7080" w:hanging="1080"/>
      </w:pPr>
    </w:lvl>
    <w:lvl w:ilvl="5">
      <w:start w:val="1"/>
      <w:numFmt w:val="decimal"/>
      <w:lvlText w:val="%1.%2.%3.%4.%5.%6"/>
      <w:lvlJc w:val="left"/>
      <w:pPr>
        <w:tabs>
          <w:tab w:val="num" w:pos="8940"/>
        </w:tabs>
        <w:ind w:left="89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0440"/>
        </w:tabs>
        <w:ind w:left="10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2300"/>
        </w:tabs>
        <w:ind w:left="123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13800"/>
        </w:tabs>
        <w:ind w:left="13800" w:hanging="1800"/>
      </w:pPr>
    </w:lvl>
  </w:abstractNum>
  <w:abstractNum w:abstractNumId="61" w15:restartNumberingAfterBreak="0">
    <w:nsid w:val="0000003D"/>
    <w:multiLevelType w:val="singleLevel"/>
    <w:tmpl w:val="0000003D"/>
    <w:name w:val="WW8Num61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62" w15:restartNumberingAfterBreak="0">
    <w:nsid w:val="0000003E"/>
    <w:multiLevelType w:val="singleLevel"/>
    <w:tmpl w:val="0000003E"/>
    <w:name w:val="WW8Num6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63" w15:restartNumberingAfterBreak="0">
    <w:nsid w:val="0000003F"/>
    <w:multiLevelType w:val="singleLevel"/>
    <w:tmpl w:val="0000003F"/>
    <w:name w:val="WW8Num63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64" w15:restartNumberingAfterBreak="0">
    <w:nsid w:val="00000040"/>
    <w:multiLevelType w:val="singleLevel"/>
    <w:tmpl w:val="00000040"/>
    <w:name w:val="WW8Num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5" w15:restartNumberingAfterBreak="0">
    <w:nsid w:val="00000041"/>
    <w:multiLevelType w:val="singleLevel"/>
    <w:tmpl w:val="00000041"/>
    <w:name w:val="WW8Num6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66" w15:restartNumberingAfterBreak="0">
    <w:nsid w:val="00000042"/>
    <w:multiLevelType w:val="singleLevel"/>
    <w:tmpl w:val="00000042"/>
    <w:name w:val="WW8Num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67" w15:restartNumberingAfterBreak="0">
    <w:nsid w:val="00000043"/>
    <w:multiLevelType w:val="singleLevel"/>
    <w:tmpl w:val="00000043"/>
    <w:name w:val="WW8Num67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68" w15:restartNumberingAfterBreak="0">
    <w:nsid w:val="00000044"/>
    <w:multiLevelType w:val="multilevel"/>
    <w:tmpl w:val="00000044"/>
    <w:name w:val="WW8Num68"/>
    <w:lvl w:ilvl="0">
      <w:start w:val="5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abstractNum w:abstractNumId="69" w15:restartNumberingAfterBreak="0">
    <w:nsid w:val="00000045"/>
    <w:multiLevelType w:val="multilevel"/>
    <w:tmpl w:val="00000045"/>
    <w:name w:val="WW8Num69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0" w15:restartNumberingAfterBreak="0">
    <w:nsid w:val="00000046"/>
    <w:multiLevelType w:val="singleLevel"/>
    <w:tmpl w:val="00000046"/>
    <w:name w:val="WW8Num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71" w15:restartNumberingAfterBreak="0">
    <w:nsid w:val="00000047"/>
    <w:multiLevelType w:val="singleLevel"/>
    <w:tmpl w:val="00000047"/>
    <w:name w:val="WW8Num71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72" w15:restartNumberingAfterBreak="0">
    <w:nsid w:val="00000048"/>
    <w:multiLevelType w:val="singleLevel"/>
    <w:tmpl w:val="00000048"/>
    <w:name w:val="WW8Num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73" w15:restartNumberingAfterBreak="0">
    <w:nsid w:val="00000049"/>
    <w:multiLevelType w:val="singleLevel"/>
    <w:tmpl w:val="00000049"/>
    <w:name w:val="WW8Num7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4" w15:restartNumberingAfterBreak="0">
    <w:nsid w:val="0000004A"/>
    <w:multiLevelType w:val="multilevel"/>
    <w:tmpl w:val="0000004A"/>
    <w:name w:val="WW8Num74"/>
    <w:lvl w:ilvl="0">
      <w:start w:val="2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</w:lvl>
  </w:abstractNum>
  <w:abstractNum w:abstractNumId="75" w15:restartNumberingAfterBreak="0">
    <w:nsid w:val="0000004B"/>
    <w:multiLevelType w:val="multilevel"/>
    <w:tmpl w:val="0000004B"/>
    <w:name w:val="WW8Num7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160"/>
      </w:pPr>
    </w:lvl>
  </w:abstractNum>
  <w:abstractNum w:abstractNumId="76" w15:restartNumberingAfterBreak="0">
    <w:nsid w:val="0000004C"/>
    <w:multiLevelType w:val="singleLevel"/>
    <w:tmpl w:val="0000004C"/>
    <w:name w:val="WW8Num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7" w15:restartNumberingAfterBreak="0">
    <w:nsid w:val="0000004D"/>
    <w:multiLevelType w:val="singleLevel"/>
    <w:tmpl w:val="0000004D"/>
    <w:name w:val="WW8Num77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78" w15:restartNumberingAfterBreak="0">
    <w:nsid w:val="001727CA"/>
    <w:multiLevelType w:val="hybridMultilevel"/>
    <w:tmpl w:val="2F6EE6A6"/>
    <w:lvl w:ilvl="0" w:tplc="2B244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7C2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F0D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E0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C2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4E51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C692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8895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E22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9" w15:restartNumberingAfterBreak="0">
    <w:nsid w:val="01EB3356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038D5F5A"/>
    <w:multiLevelType w:val="hybridMultilevel"/>
    <w:tmpl w:val="0B16D048"/>
    <w:lvl w:ilvl="0" w:tplc="0409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81" w15:restartNumberingAfterBreak="0">
    <w:nsid w:val="0A9B1F56"/>
    <w:multiLevelType w:val="hybridMultilevel"/>
    <w:tmpl w:val="CECAAC94"/>
    <w:lvl w:ilvl="0" w:tplc="0948878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0D231CE6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0DA075A5"/>
    <w:multiLevelType w:val="hybridMultilevel"/>
    <w:tmpl w:val="3E862F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10390C75"/>
    <w:multiLevelType w:val="hybridMultilevel"/>
    <w:tmpl w:val="45B0D83C"/>
    <w:lvl w:ilvl="0" w:tplc="14929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42E4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7668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5029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569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6C62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A8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32ED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1A9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5" w15:restartNumberingAfterBreak="0">
    <w:nsid w:val="105F5067"/>
    <w:multiLevelType w:val="multilevel"/>
    <w:tmpl w:val="A3CC6F7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2F91EE2"/>
    <w:multiLevelType w:val="multilevel"/>
    <w:tmpl w:val="1C48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71D76E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8" w15:restartNumberingAfterBreak="0">
    <w:nsid w:val="18B87B1F"/>
    <w:multiLevelType w:val="multilevel"/>
    <w:tmpl w:val="440C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8EC59C4"/>
    <w:multiLevelType w:val="hybridMultilevel"/>
    <w:tmpl w:val="F87E93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18FA5F9C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BD60597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D585EB9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F9D7797"/>
    <w:multiLevelType w:val="hybridMultilevel"/>
    <w:tmpl w:val="4EA23460"/>
    <w:lvl w:ilvl="0" w:tplc="09488786">
      <w:start w:val="1"/>
      <w:numFmt w:val="bullet"/>
      <w:lvlText w:val="•"/>
      <w:lvlJc w:val="left"/>
      <w:pPr>
        <w:ind w:left="1644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94" w15:restartNumberingAfterBreak="0">
    <w:nsid w:val="217C40BE"/>
    <w:multiLevelType w:val="hybridMultilevel"/>
    <w:tmpl w:val="EDF2FD6E"/>
    <w:lvl w:ilvl="0" w:tplc="1BB20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B4FD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20D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E5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DE6F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3A96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9ACB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76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0D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5" w15:restartNumberingAfterBreak="0">
    <w:nsid w:val="21CE20F6"/>
    <w:multiLevelType w:val="hybridMultilevel"/>
    <w:tmpl w:val="5F70A7AE"/>
    <w:lvl w:ilvl="0" w:tplc="0948878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22E30913"/>
    <w:multiLevelType w:val="multilevel"/>
    <w:tmpl w:val="948A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CA40F1"/>
    <w:multiLevelType w:val="multilevel"/>
    <w:tmpl w:val="29D2C9B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5027332"/>
    <w:multiLevelType w:val="multilevel"/>
    <w:tmpl w:val="33FA6C1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53A61F5"/>
    <w:multiLevelType w:val="hybridMultilevel"/>
    <w:tmpl w:val="5DDE8090"/>
    <w:lvl w:ilvl="0" w:tplc="85A44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069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A2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928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56E4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C8C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C6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FAF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180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0" w15:restartNumberingAfterBreak="0">
    <w:nsid w:val="276162B7"/>
    <w:multiLevelType w:val="hybridMultilevel"/>
    <w:tmpl w:val="84AE6E2E"/>
    <w:lvl w:ilvl="0" w:tplc="543CE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432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200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2D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ECB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944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505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C0A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122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1" w15:restartNumberingAfterBreak="0">
    <w:nsid w:val="278B3073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36"/>
        </w:tabs>
        <w:ind w:left="16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8A62173"/>
    <w:multiLevelType w:val="multilevel"/>
    <w:tmpl w:val="F032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95A252A"/>
    <w:multiLevelType w:val="multilevel"/>
    <w:tmpl w:val="E8C4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CA145E0"/>
    <w:multiLevelType w:val="hybridMultilevel"/>
    <w:tmpl w:val="E03871B6"/>
    <w:lvl w:ilvl="0" w:tplc="CD8AC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2D4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922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3E5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680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B64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5067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F09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3EF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5" w15:restartNumberingAfterBreak="0">
    <w:nsid w:val="2D8E6652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1AF39C3"/>
    <w:multiLevelType w:val="hybridMultilevel"/>
    <w:tmpl w:val="4660241A"/>
    <w:lvl w:ilvl="0" w:tplc="5A4A3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ACB3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2A9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A62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A8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A02C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45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C7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2E7A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7" w15:restartNumberingAfterBreak="0">
    <w:nsid w:val="33075F30"/>
    <w:multiLevelType w:val="multilevel"/>
    <w:tmpl w:val="E4FE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31C7232"/>
    <w:multiLevelType w:val="hybridMultilevel"/>
    <w:tmpl w:val="818EA124"/>
    <w:lvl w:ilvl="0" w:tplc="04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09" w15:restartNumberingAfterBreak="0">
    <w:nsid w:val="33A2027B"/>
    <w:multiLevelType w:val="multilevel"/>
    <w:tmpl w:val="50786266"/>
    <w:lvl w:ilvl="0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40E3697"/>
    <w:multiLevelType w:val="multilevel"/>
    <w:tmpl w:val="135E7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58A2C4A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57"/>
        </w:tabs>
        <w:ind w:left="10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74C1BEB"/>
    <w:multiLevelType w:val="hybridMultilevel"/>
    <w:tmpl w:val="97504674"/>
    <w:lvl w:ilvl="0" w:tplc="2D62735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BDE81A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5890D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9A81A8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59C667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21A8EE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2AC9D2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443EC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5498F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3" w15:restartNumberingAfterBreak="0">
    <w:nsid w:val="39FE7D26"/>
    <w:multiLevelType w:val="hybridMultilevel"/>
    <w:tmpl w:val="FE84BC2E"/>
    <w:lvl w:ilvl="0" w:tplc="C562F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8ED5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CE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604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86A8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468F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3EF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28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E68D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4" w15:restartNumberingAfterBreak="0">
    <w:nsid w:val="3BA30E48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BF5773F"/>
    <w:multiLevelType w:val="multilevel"/>
    <w:tmpl w:val="EEA8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C8B582C"/>
    <w:multiLevelType w:val="multilevel"/>
    <w:tmpl w:val="A734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D6D35CB"/>
    <w:multiLevelType w:val="multilevel"/>
    <w:tmpl w:val="C00E5B5A"/>
    <w:lvl w:ilvl="0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EFB7560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0D85B70"/>
    <w:multiLevelType w:val="hybridMultilevel"/>
    <w:tmpl w:val="5E6CB76C"/>
    <w:lvl w:ilvl="0" w:tplc="0948878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412B56E5"/>
    <w:multiLevelType w:val="hybridMultilevel"/>
    <w:tmpl w:val="D34CB6A4"/>
    <w:lvl w:ilvl="0" w:tplc="4F8C1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AA98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D64F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081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E465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20A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4E8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F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A21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1" w15:restartNumberingAfterBreak="0">
    <w:nsid w:val="41BB6971"/>
    <w:multiLevelType w:val="hybridMultilevel"/>
    <w:tmpl w:val="A14A35D4"/>
    <w:lvl w:ilvl="0" w:tplc="710E8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082D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9CA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F43A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CA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F00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DA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A6E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81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2" w15:restartNumberingAfterBreak="0">
    <w:nsid w:val="42796056"/>
    <w:multiLevelType w:val="hybridMultilevel"/>
    <w:tmpl w:val="F9E8CBAA"/>
    <w:lvl w:ilvl="0" w:tplc="AE1E5C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85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CE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467D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AA9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EA8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9AA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64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BC5F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3" w15:restartNumberingAfterBreak="0">
    <w:nsid w:val="42CA0DBA"/>
    <w:multiLevelType w:val="multilevel"/>
    <w:tmpl w:val="89E0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2E05364"/>
    <w:multiLevelType w:val="multilevel"/>
    <w:tmpl w:val="E070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3D1682B"/>
    <w:multiLevelType w:val="hybridMultilevel"/>
    <w:tmpl w:val="F97EF388"/>
    <w:lvl w:ilvl="0" w:tplc="43962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8C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9A2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00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305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309E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1A50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823A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5E2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6" w15:restartNumberingAfterBreak="0">
    <w:nsid w:val="44F06100"/>
    <w:multiLevelType w:val="hybridMultilevel"/>
    <w:tmpl w:val="2870AC24"/>
    <w:lvl w:ilvl="0" w:tplc="520021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439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27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2EC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9C82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347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5C8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CEE6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ED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7" w15:restartNumberingAfterBreak="0">
    <w:nsid w:val="484C5B0C"/>
    <w:multiLevelType w:val="hybridMultilevel"/>
    <w:tmpl w:val="22323278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28" w15:restartNumberingAfterBreak="0">
    <w:nsid w:val="48A6438E"/>
    <w:multiLevelType w:val="hybridMultilevel"/>
    <w:tmpl w:val="6A8A9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958074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0" w15:restartNumberingAfterBreak="0">
    <w:nsid w:val="4A876EC3"/>
    <w:multiLevelType w:val="hybridMultilevel"/>
    <w:tmpl w:val="FDAA1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A13403"/>
    <w:multiLevelType w:val="multilevel"/>
    <w:tmpl w:val="4C0C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C906E71"/>
    <w:multiLevelType w:val="hybridMultilevel"/>
    <w:tmpl w:val="73F4C322"/>
    <w:lvl w:ilvl="0" w:tplc="8A5E9F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440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F8E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7AF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F6C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94AB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8D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A2B1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706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3" w15:restartNumberingAfterBreak="0">
    <w:nsid w:val="51C82225"/>
    <w:multiLevelType w:val="multilevel"/>
    <w:tmpl w:val="471A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6460C3D"/>
    <w:multiLevelType w:val="multilevel"/>
    <w:tmpl w:val="67DC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6622DCA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7E65EA8"/>
    <w:multiLevelType w:val="hybridMultilevel"/>
    <w:tmpl w:val="44087E1A"/>
    <w:lvl w:ilvl="0" w:tplc="507877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5C6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A69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7C0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095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080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64B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469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60FB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7" w15:restartNumberingAfterBreak="0">
    <w:nsid w:val="57FD3C86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B8019A4"/>
    <w:multiLevelType w:val="hybridMultilevel"/>
    <w:tmpl w:val="A0009CC6"/>
    <w:lvl w:ilvl="0" w:tplc="DE422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34A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4EE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E1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AC1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306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78D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E8AA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CEEF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9" w15:restartNumberingAfterBreak="0">
    <w:nsid w:val="5CCA7AFA"/>
    <w:multiLevelType w:val="multilevel"/>
    <w:tmpl w:val="C00E5B5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CFA29EF"/>
    <w:multiLevelType w:val="hybridMultilevel"/>
    <w:tmpl w:val="E2464524"/>
    <w:lvl w:ilvl="0" w:tplc="E018B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0AD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FEB2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48E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3E5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8C2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602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96A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608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1" w15:restartNumberingAfterBreak="0">
    <w:nsid w:val="5D820F4E"/>
    <w:multiLevelType w:val="hybridMultilevel"/>
    <w:tmpl w:val="22487BC6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5" w:hanging="360"/>
      </w:pPr>
      <w:rPr>
        <w:rFonts w:ascii="Wingdings" w:hAnsi="Wingdings" w:hint="default"/>
      </w:rPr>
    </w:lvl>
  </w:abstractNum>
  <w:abstractNum w:abstractNumId="142" w15:restartNumberingAfterBreak="0">
    <w:nsid w:val="5E6E7B39"/>
    <w:multiLevelType w:val="hybridMultilevel"/>
    <w:tmpl w:val="18D86BCC"/>
    <w:lvl w:ilvl="0" w:tplc="D570E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FC24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00F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3C1C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FC0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28E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5EE0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086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900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3" w15:restartNumberingAfterBreak="0">
    <w:nsid w:val="5ED83E6C"/>
    <w:multiLevelType w:val="hybridMultilevel"/>
    <w:tmpl w:val="C72C70F6"/>
    <w:lvl w:ilvl="0" w:tplc="06124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CA51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88A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83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3C9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4A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4A61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EF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DE5A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4" w15:restartNumberingAfterBreak="0">
    <w:nsid w:val="6009039D"/>
    <w:multiLevelType w:val="multilevel"/>
    <w:tmpl w:val="8640A47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371429F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82"/>
        </w:tabs>
        <w:ind w:left="6982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4420E43"/>
    <w:multiLevelType w:val="hybridMultilevel"/>
    <w:tmpl w:val="B5A40CCA"/>
    <w:lvl w:ilvl="0" w:tplc="27427284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47" w15:restartNumberingAfterBreak="0">
    <w:nsid w:val="6475191C"/>
    <w:multiLevelType w:val="multilevel"/>
    <w:tmpl w:val="F910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5E71684"/>
    <w:multiLevelType w:val="multilevel"/>
    <w:tmpl w:val="65E7168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309" w:hanging="360"/>
      </w:pPr>
    </w:lvl>
    <w:lvl w:ilvl="2">
      <w:start w:val="1"/>
      <w:numFmt w:val="lowerRoman"/>
      <w:lvlText w:val="%3."/>
      <w:lvlJc w:val="right"/>
      <w:pPr>
        <w:ind w:left="2029" w:hanging="180"/>
      </w:pPr>
    </w:lvl>
    <w:lvl w:ilvl="3">
      <w:start w:val="1"/>
      <w:numFmt w:val="decimal"/>
      <w:lvlText w:val="%4."/>
      <w:lvlJc w:val="left"/>
      <w:pPr>
        <w:ind w:left="2749" w:hanging="360"/>
      </w:pPr>
    </w:lvl>
    <w:lvl w:ilvl="4">
      <w:start w:val="1"/>
      <w:numFmt w:val="lowerLetter"/>
      <w:lvlText w:val="%5."/>
      <w:lvlJc w:val="left"/>
      <w:pPr>
        <w:ind w:left="3469" w:hanging="360"/>
      </w:pPr>
    </w:lvl>
    <w:lvl w:ilvl="5">
      <w:start w:val="1"/>
      <w:numFmt w:val="lowerRoman"/>
      <w:lvlText w:val="%6."/>
      <w:lvlJc w:val="right"/>
      <w:pPr>
        <w:ind w:left="4189" w:hanging="180"/>
      </w:pPr>
    </w:lvl>
    <w:lvl w:ilvl="6">
      <w:start w:val="1"/>
      <w:numFmt w:val="decimal"/>
      <w:lvlText w:val="%7."/>
      <w:lvlJc w:val="left"/>
      <w:pPr>
        <w:ind w:left="4909" w:hanging="360"/>
      </w:pPr>
    </w:lvl>
    <w:lvl w:ilvl="7">
      <w:start w:val="1"/>
      <w:numFmt w:val="lowerLetter"/>
      <w:lvlText w:val="%8."/>
      <w:lvlJc w:val="left"/>
      <w:pPr>
        <w:ind w:left="5629" w:hanging="360"/>
      </w:pPr>
    </w:lvl>
    <w:lvl w:ilvl="8">
      <w:start w:val="1"/>
      <w:numFmt w:val="lowerRoman"/>
      <w:lvlText w:val="%9."/>
      <w:lvlJc w:val="right"/>
      <w:pPr>
        <w:ind w:left="6349" w:hanging="180"/>
      </w:pPr>
    </w:lvl>
  </w:abstractNum>
  <w:abstractNum w:abstractNumId="149" w15:restartNumberingAfterBreak="0">
    <w:nsid w:val="662C6E1D"/>
    <w:multiLevelType w:val="hybridMultilevel"/>
    <w:tmpl w:val="1A767F1A"/>
    <w:lvl w:ilvl="0" w:tplc="951A9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106A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96D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3AF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A217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BA2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CA9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DEB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EC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0" w15:restartNumberingAfterBreak="0">
    <w:nsid w:val="66B15321"/>
    <w:multiLevelType w:val="multilevel"/>
    <w:tmpl w:val="B4443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8E42EAC"/>
    <w:multiLevelType w:val="multilevel"/>
    <w:tmpl w:val="91A4D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91F234E"/>
    <w:multiLevelType w:val="hybridMultilevel"/>
    <w:tmpl w:val="60EA4D0A"/>
    <w:lvl w:ilvl="0" w:tplc="D4C4F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484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520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54D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FC7B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FA8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8074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708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182F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3" w15:restartNumberingAfterBreak="0">
    <w:nsid w:val="6EE05292"/>
    <w:multiLevelType w:val="multilevel"/>
    <w:tmpl w:val="C2CC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10A61FC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1D0766B"/>
    <w:multiLevelType w:val="hybridMultilevel"/>
    <w:tmpl w:val="6AC684F8"/>
    <w:lvl w:ilvl="0" w:tplc="0948878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6" w15:restartNumberingAfterBreak="0">
    <w:nsid w:val="72160B66"/>
    <w:multiLevelType w:val="hybridMultilevel"/>
    <w:tmpl w:val="F8B85514"/>
    <w:lvl w:ilvl="0" w:tplc="C7E0830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57" w15:restartNumberingAfterBreak="0">
    <w:nsid w:val="732D5605"/>
    <w:multiLevelType w:val="hybridMultilevel"/>
    <w:tmpl w:val="C0B6AC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 w15:restartNumberingAfterBreak="0">
    <w:nsid w:val="76642ABA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6CA63C4"/>
    <w:multiLevelType w:val="hybridMultilevel"/>
    <w:tmpl w:val="2026CC1E"/>
    <w:lvl w:ilvl="0" w:tplc="04090005">
      <w:start w:val="1"/>
      <w:numFmt w:val="bullet"/>
      <w:lvlText w:val=""/>
      <w:lvlJc w:val="left"/>
      <w:pPr>
        <w:ind w:left="16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60" w15:restartNumberingAfterBreak="0">
    <w:nsid w:val="786C14B4"/>
    <w:multiLevelType w:val="multilevel"/>
    <w:tmpl w:val="453465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AC060FA"/>
    <w:multiLevelType w:val="multilevel"/>
    <w:tmpl w:val="4A1ECC4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BB40978"/>
    <w:multiLevelType w:val="hybridMultilevel"/>
    <w:tmpl w:val="D30AD53C"/>
    <w:lvl w:ilvl="0" w:tplc="EE6666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4898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22A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104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E9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A7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2ED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123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42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3" w15:restartNumberingAfterBreak="0">
    <w:nsid w:val="7C772D21"/>
    <w:multiLevelType w:val="hybridMultilevel"/>
    <w:tmpl w:val="F5708502"/>
    <w:lvl w:ilvl="0" w:tplc="094887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ECB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78A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288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2C3F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000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6AE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68E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E4A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4" w15:restartNumberingAfterBreak="0">
    <w:nsid w:val="7CC31BB9"/>
    <w:multiLevelType w:val="hybridMultilevel"/>
    <w:tmpl w:val="70AAA0A8"/>
    <w:lvl w:ilvl="0" w:tplc="DC264D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C48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E00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76D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98A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2409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6C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24A6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6AD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93788569">
    <w:abstractNumId w:val="1"/>
  </w:num>
  <w:num w:numId="2" w16cid:durableId="1037587537">
    <w:abstractNumId w:val="0"/>
  </w:num>
  <w:num w:numId="3" w16cid:durableId="599458042">
    <w:abstractNumId w:val="148"/>
  </w:num>
  <w:num w:numId="4" w16cid:durableId="1486972628">
    <w:abstractNumId w:val="156"/>
  </w:num>
  <w:num w:numId="5" w16cid:durableId="1148474622">
    <w:abstractNumId w:val="143"/>
  </w:num>
  <w:num w:numId="6" w16cid:durableId="973371671">
    <w:abstractNumId w:val="117"/>
  </w:num>
  <w:num w:numId="7" w16cid:durableId="1061564544">
    <w:abstractNumId w:val="152"/>
  </w:num>
  <w:num w:numId="8" w16cid:durableId="689263062">
    <w:abstractNumId w:val="162"/>
  </w:num>
  <w:num w:numId="9" w16cid:durableId="904339597">
    <w:abstractNumId w:val="149"/>
  </w:num>
  <w:num w:numId="10" w16cid:durableId="563444316">
    <w:abstractNumId w:val="104"/>
  </w:num>
  <w:num w:numId="11" w16cid:durableId="1387608656">
    <w:abstractNumId w:val="127"/>
  </w:num>
  <w:num w:numId="12" w16cid:durableId="551887552">
    <w:abstractNumId w:val="159"/>
  </w:num>
  <w:num w:numId="13" w16cid:durableId="1367636515">
    <w:abstractNumId w:val="146"/>
  </w:num>
  <w:num w:numId="14" w16cid:durableId="1489665911">
    <w:abstractNumId w:val="141"/>
  </w:num>
  <w:num w:numId="15" w16cid:durableId="591553742">
    <w:abstractNumId w:val="128"/>
  </w:num>
  <w:num w:numId="16" w16cid:durableId="283925578">
    <w:abstractNumId w:val="157"/>
  </w:num>
  <w:num w:numId="17" w16cid:durableId="679817548">
    <w:abstractNumId w:val="108"/>
  </w:num>
  <w:num w:numId="18" w16cid:durableId="349333737">
    <w:abstractNumId w:val="83"/>
  </w:num>
  <w:num w:numId="19" w16cid:durableId="798256962">
    <w:abstractNumId w:val="80"/>
  </w:num>
  <w:num w:numId="20" w16cid:durableId="1553998215">
    <w:abstractNumId w:val="130"/>
  </w:num>
  <w:num w:numId="21" w16cid:durableId="289675436">
    <w:abstractNumId w:val="84"/>
  </w:num>
  <w:num w:numId="22" w16cid:durableId="372460359">
    <w:abstractNumId w:val="163"/>
  </w:num>
  <w:num w:numId="23" w16cid:durableId="326835006">
    <w:abstractNumId w:val="100"/>
  </w:num>
  <w:num w:numId="24" w16cid:durableId="1985503194">
    <w:abstractNumId w:val="136"/>
  </w:num>
  <w:num w:numId="25" w16cid:durableId="139271777">
    <w:abstractNumId w:val="78"/>
  </w:num>
  <w:num w:numId="26" w16cid:durableId="2013484971">
    <w:abstractNumId w:val="120"/>
  </w:num>
  <w:num w:numId="27" w16cid:durableId="1105150565">
    <w:abstractNumId w:val="125"/>
  </w:num>
  <w:num w:numId="28" w16cid:durableId="1046880717">
    <w:abstractNumId w:val="138"/>
  </w:num>
  <w:num w:numId="29" w16cid:durableId="405885044">
    <w:abstractNumId w:val="132"/>
  </w:num>
  <w:num w:numId="30" w16cid:durableId="385954132">
    <w:abstractNumId w:val="94"/>
  </w:num>
  <w:num w:numId="31" w16cid:durableId="1442073251">
    <w:abstractNumId w:val="121"/>
  </w:num>
  <w:num w:numId="32" w16cid:durableId="909383487">
    <w:abstractNumId w:val="126"/>
  </w:num>
  <w:num w:numId="33" w16cid:durableId="1772243502">
    <w:abstractNumId w:val="106"/>
  </w:num>
  <w:num w:numId="34" w16cid:durableId="392311347">
    <w:abstractNumId w:val="140"/>
  </w:num>
  <w:num w:numId="35" w16cid:durableId="2074353403">
    <w:abstractNumId w:val="99"/>
  </w:num>
  <w:num w:numId="36" w16cid:durableId="160388316">
    <w:abstractNumId w:val="164"/>
  </w:num>
  <w:num w:numId="37" w16cid:durableId="794177722">
    <w:abstractNumId w:val="113"/>
  </w:num>
  <w:num w:numId="38" w16cid:durableId="1836260348">
    <w:abstractNumId w:val="122"/>
  </w:num>
  <w:num w:numId="39" w16cid:durableId="1988511492">
    <w:abstractNumId w:val="142"/>
  </w:num>
  <w:num w:numId="40" w16cid:durableId="950093960">
    <w:abstractNumId w:val="112"/>
  </w:num>
  <w:num w:numId="41" w16cid:durableId="1717659984">
    <w:abstractNumId w:val="90"/>
  </w:num>
  <w:num w:numId="42" w16cid:durableId="757482762">
    <w:abstractNumId w:val="161"/>
  </w:num>
  <w:num w:numId="43" w16cid:durableId="698550693">
    <w:abstractNumId w:val="139"/>
  </w:num>
  <w:num w:numId="44" w16cid:durableId="1716656179">
    <w:abstractNumId w:val="89"/>
  </w:num>
  <w:num w:numId="45" w16cid:durableId="1417823256">
    <w:abstractNumId w:val="95"/>
  </w:num>
  <w:num w:numId="46" w16cid:durableId="1627852853">
    <w:abstractNumId w:val="155"/>
  </w:num>
  <w:num w:numId="47" w16cid:durableId="1659387118">
    <w:abstractNumId w:val="119"/>
  </w:num>
  <w:num w:numId="48" w16cid:durableId="1935088448">
    <w:abstractNumId w:val="81"/>
  </w:num>
  <w:num w:numId="49" w16cid:durableId="666205603">
    <w:abstractNumId w:val="109"/>
  </w:num>
  <w:num w:numId="50" w16cid:durableId="700202985">
    <w:abstractNumId w:val="93"/>
  </w:num>
  <w:num w:numId="51" w16cid:durableId="1973830126">
    <w:abstractNumId w:val="158"/>
  </w:num>
  <w:num w:numId="52" w16cid:durableId="29110333">
    <w:abstractNumId w:val="145"/>
  </w:num>
  <w:num w:numId="53" w16cid:durableId="1919242954">
    <w:abstractNumId w:val="129"/>
  </w:num>
  <w:num w:numId="54" w16cid:durableId="1055547356">
    <w:abstractNumId w:val="118"/>
  </w:num>
  <w:num w:numId="55" w16cid:durableId="2127116951">
    <w:abstractNumId w:val="160"/>
  </w:num>
  <w:num w:numId="56" w16cid:durableId="1944259451">
    <w:abstractNumId w:val="105"/>
  </w:num>
  <w:num w:numId="57" w16cid:durableId="663513769">
    <w:abstractNumId w:val="101"/>
  </w:num>
  <w:num w:numId="58" w16cid:durableId="933516075">
    <w:abstractNumId w:val="137"/>
  </w:num>
  <w:num w:numId="59" w16cid:durableId="1353606774">
    <w:abstractNumId w:val="87"/>
  </w:num>
  <w:num w:numId="60" w16cid:durableId="1271355160">
    <w:abstractNumId w:val="82"/>
  </w:num>
  <w:num w:numId="61" w16cid:durableId="1852914999">
    <w:abstractNumId w:val="91"/>
  </w:num>
  <w:num w:numId="62" w16cid:durableId="157306779">
    <w:abstractNumId w:val="114"/>
  </w:num>
  <w:num w:numId="63" w16cid:durableId="1339773343">
    <w:abstractNumId w:val="144"/>
  </w:num>
  <w:num w:numId="64" w16cid:durableId="495386757">
    <w:abstractNumId w:val="98"/>
  </w:num>
  <w:num w:numId="65" w16cid:durableId="305403274">
    <w:abstractNumId w:val="97"/>
  </w:num>
  <w:num w:numId="66" w16cid:durableId="1306860277">
    <w:abstractNumId w:val="85"/>
  </w:num>
  <w:num w:numId="67" w16cid:durableId="600796033">
    <w:abstractNumId w:val="103"/>
  </w:num>
  <w:num w:numId="68" w16cid:durableId="224804370">
    <w:abstractNumId w:val="110"/>
  </w:num>
  <w:num w:numId="69" w16cid:durableId="207380447">
    <w:abstractNumId w:val="151"/>
  </w:num>
  <w:num w:numId="70" w16cid:durableId="727068202">
    <w:abstractNumId w:val="116"/>
  </w:num>
  <w:num w:numId="71" w16cid:durableId="2106263290">
    <w:abstractNumId w:val="107"/>
  </w:num>
  <w:num w:numId="72" w16cid:durableId="861555809">
    <w:abstractNumId w:val="124"/>
  </w:num>
  <w:num w:numId="73" w16cid:durableId="784226618">
    <w:abstractNumId w:val="150"/>
  </w:num>
  <w:num w:numId="74" w16cid:durableId="348067109">
    <w:abstractNumId w:val="123"/>
  </w:num>
  <w:num w:numId="75" w16cid:durableId="1703046789">
    <w:abstractNumId w:val="153"/>
  </w:num>
  <w:num w:numId="76" w16cid:durableId="1633056464">
    <w:abstractNumId w:val="115"/>
  </w:num>
  <w:num w:numId="77" w16cid:durableId="742871349">
    <w:abstractNumId w:val="147"/>
  </w:num>
  <w:num w:numId="78" w16cid:durableId="661736314">
    <w:abstractNumId w:val="102"/>
  </w:num>
  <w:num w:numId="79" w16cid:durableId="1865096101">
    <w:abstractNumId w:val="134"/>
  </w:num>
  <w:num w:numId="80" w16cid:durableId="1900893260">
    <w:abstractNumId w:val="131"/>
  </w:num>
  <w:num w:numId="81" w16cid:durableId="1952279352">
    <w:abstractNumId w:val="96"/>
  </w:num>
  <w:num w:numId="82" w16cid:durableId="1958561152">
    <w:abstractNumId w:val="88"/>
  </w:num>
  <w:num w:numId="83" w16cid:durableId="2109694854">
    <w:abstractNumId w:val="86"/>
  </w:num>
  <w:num w:numId="84" w16cid:durableId="1522158691">
    <w:abstractNumId w:val="133"/>
  </w:num>
  <w:num w:numId="85" w16cid:durableId="122500517">
    <w:abstractNumId w:val="92"/>
  </w:num>
  <w:num w:numId="86" w16cid:durableId="941255474">
    <w:abstractNumId w:val="111"/>
  </w:num>
  <w:num w:numId="87" w16cid:durableId="1122114807">
    <w:abstractNumId w:val="135"/>
  </w:num>
  <w:num w:numId="88" w16cid:durableId="747270818">
    <w:abstractNumId w:val="79"/>
  </w:num>
  <w:num w:numId="89" w16cid:durableId="1273588342">
    <w:abstractNumId w:val="15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166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3962"/>
    <w:rsid w:val="0000605B"/>
    <w:rsid w:val="0001012B"/>
    <w:rsid w:val="00012995"/>
    <w:rsid w:val="00013D99"/>
    <w:rsid w:val="00030F1F"/>
    <w:rsid w:val="00031809"/>
    <w:rsid w:val="00035B13"/>
    <w:rsid w:val="00041F68"/>
    <w:rsid w:val="000423F2"/>
    <w:rsid w:val="0005091F"/>
    <w:rsid w:val="00051D30"/>
    <w:rsid w:val="00052E5A"/>
    <w:rsid w:val="00066980"/>
    <w:rsid w:val="00086997"/>
    <w:rsid w:val="000A3CD3"/>
    <w:rsid w:val="000A5CA5"/>
    <w:rsid w:val="000B0D8F"/>
    <w:rsid w:val="000B3906"/>
    <w:rsid w:val="000C3441"/>
    <w:rsid w:val="000C42D5"/>
    <w:rsid w:val="000D0810"/>
    <w:rsid w:val="000D6A50"/>
    <w:rsid w:val="000E2B1A"/>
    <w:rsid w:val="000E6897"/>
    <w:rsid w:val="000F268B"/>
    <w:rsid w:val="001208E0"/>
    <w:rsid w:val="00123C4E"/>
    <w:rsid w:val="001412E3"/>
    <w:rsid w:val="00142D4E"/>
    <w:rsid w:val="00183C8D"/>
    <w:rsid w:val="001853D0"/>
    <w:rsid w:val="001866B3"/>
    <w:rsid w:val="00192906"/>
    <w:rsid w:val="001A292B"/>
    <w:rsid w:val="001A6B6E"/>
    <w:rsid w:val="001C6657"/>
    <w:rsid w:val="001D68F6"/>
    <w:rsid w:val="001D6FF1"/>
    <w:rsid w:val="001D7998"/>
    <w:rsid w:val="001E592A"/>
    <w:rsid w:val="0024468F"/>
    <w:rsid w:val="00244A59"/>
    <w:rsid w:val="002567A0"/>
    <w:rsid w:val="00271C2B"/>
    <w:rsid w:val="00282289"/>
    <w:rsid w:val="00291999"/>
    <w:rsid w:val="002A43B9"/>
    <w:rsid w:val="002A52AB"/>
    <w:rsid w:val="002B7B9D"/>
    <w:rsid w:val="002D3EF9"/>
    <w:rsid w:val="002E00FD"/>
    <w:rsid w:val="002E5381"/>
    <w:rsid w:val="002F2209"/>
    <w:rsid w:val="003111F1"/>
    <w:rsid w:val="00313683"/>
    <w:rsid w:val="00314A71"/>
    <w:rsid w:val="00323E94"/>
    <w:rsid w:val="00327324"/>
    <w:rsid w:val="00345728"/>
    <w:rsid w:val="0035623B"/>
    <w:rsid w:val="00364AB1"/>
    <w:rsid w:val="00364F20"/>
    <w:rsid w:val="00372FEA"/>
    <w:rsid w:val="00382C82"/>
    <w:rsid w:val="0038662B"/>
    <w:rsid w:val="003925E9"/>
    <w:rsid w:val="003940BB"/>
    <w:rsid w:val="003A03D2"/>
    <w:rsid w:val="003A2621"/>
    <w:rsid w:val="003A685F"/>
    <w:rsid w:val="003A69AF"/>
    <w:rsid w:val="003C1C0E"/>
    <w:rsid w:val="003D123B"/>
    <w:rsid w:val="003E2645"/>
    <w:rsid w:val="003F43E2"/>
    <w:rsid w:val="00403EC5"/>
    <w:rsid w:val="00414535"/>
    <w:rsid w:val="0042493C"/>
    <w:rsid w:val="00427BD1"/>
    <w:rsid w:val="00433650"/>
    <w:rsid w:val="0044546C"/>
    <w:rsid w:val="00450CEB"/>
    <w:rsid w:val="00456467"/>
    <w:rsid w:val="00457049"/>
    <w:rsid w:val="004740A2"/>
    <w:rsid w:val="004873E2"/>
    <w:rsid w:val="004874D0"/>
    <w:rsid w:val="004B4848"/>
    <w:rsid w:val="004C1E5A"/>
    <w:rsid w:val="004D52E7"/>
    <w:rsid w:val="004D6712"/>
    <w:rsid w:val="004F15BF"/>
    <w:rsid w:val="004F1A0B"/>
    <w:rsid w:val="004F5773"/>
    <w:rsid w:val="004F6165"/>
    <w:rsid w:val="004F6C4C"/>
    <w:rsid w:val="005022A0"/>
    <w:rsid w:val="0050785F"/>
    <w:rsid w:val="005134E3"/>
    <w:rsid w:val="0051731B"/>
    <w:rsid w:val="005414C1"/>
    <w:rsid w:val="005418A4"/>
    <w:rsid w:val="00556E45"/>
    <w:rsid w:val="005622C0"/>
    <w:rsid w:val="00565B21"/>
    <w:rsid w:val="00587CE5"/>
    <w:rsid w:val="005975B1"/>
    <w:rsid w:val="005A0030"/>
    <w:rsid w:val="005A79B1"/>
    <w:rsid w:val="005B0BD3"/>
    <w:rsid w:val="005B1059"/>
    <w:rsid w:val="005B2DA0"/>
    <w:rsid w:val="005C64AD"/>
    <w:rsid w:val="005C7845"/>
    <w:rsid w:val="005D04C8"/>
    <w:rsid w:val="005D35CB"/>
    <w:rsid w:val="005E0BA4"/>
    <w:rsid w:val="005F7EB9"/>
    <w:rsid w:val="00603E7F"/>
    <w:rsid w:val="00620263"/>
    <w:rsid w:val="006320BE"/>
    <w:rsid w:val="00635FA7"/>
    <w:rsid w:val="00637C40"/>
    <w:rsid w:val="00651377"/>
    <w:rsid w:val="00656413"/>
    <w:rsid w:val="00660391"/>
    <w:rsid w:val="00662F42"/>
    <w:rsid w:val="00667B9A"/>
    <w:rsid w:val="006739C9"/>
    <w:rsid w:val="00676A85"/>
    <w:rsid w:val="006A5BDD"/>
    <w:rsid w:val="006B4CF8"/>
    <w:rsid w:val="006C05B1"/>
    <w:rsid w:val="006D1831"/>
    <w:rsid w:val="006D1925"/>
    <w:rsid w:val="006D6B25"/>
    <w:rsid w:val="006D70A3"/>
    <w:rsid w:val="006E68B5"/>
    <w:rsid w:val="006E74B8"/>
    <w:rsid w:val="006F0B3C"/>
    <w:rsid w:val="007009D2"/>
    <w:rsid w:val="00701E62"/>
    <w:rsid w:val="0070493B"/>
    <w:rsid w:val="0071411C"/>
    <w:rsid w:val="0072278C"/>
    <w:rsid w:val="00725E4F"/>
    <w:rsid w:val="00744161"/>
    <w:rsid w:val="00753D1A"/>
    <w:rsid w:val="007544A8"/>
    <w:rsid w:val="0076082C"/>
    <w:rsid w:val="0077202C"/>
    <w:rsid w:val="00780837"/>
    <w:rsid w:val="00782FF5"/>
    <w:rsid w:val="007B42B5"/>
    <w:rsid w:val="007B67A0"/>
    <w:rsid w:val="007B7B57"/>
    <w:rsid w:val="007C3728"/>
    <w:rsid w:val="007C3E8A"/>
    <w:rsid w:val="007C50DE"/>
    <w:rsid w:val="007E1581"/>
    <w:rsid w:val="00801513"/>
    <w:rsid w:val="00804C87"/>
    <w:rsid w:val="00804F9E"/>
    <w:rsid w:val="00812B9C"/>
    <w:rsid w:val="00815F34"/>
    <w:rsid w:val="00835F1B"/>
    <w:rsid w:val="00852211"/>
    <w:rsid w:val="00861DF4"/>
    <w:rsid w:val="0086302F"/>
    <w:rsid w:val="00870A23"/>
    <w:rsid w:val="008731D0"/>
    <w:rsid w:val="008766FC"/>
    <w:rsid w:val="00882EC1"/>
    <w:rsid w:val="00883E9B"/>
    <w:rsid w:val="008866B5"/>
    <w:rsid w:val="008A74E2"/>
    <w:rsid w:val="008C1287"/>
    <w:rsid w:val="008C1BF0"/>
    <w:rsid w:val="008C3DCB"/>
    <w:rsid w:val="008D1737"/>
    <w:rsid w:val="008D6156"/>
    <w:rsid w:val="008E074F"/>
    <w:rsid w:val="008F09C0"/>
    <w:rsid w:val="0090040A"/>
    <w:rsid w:val="009007D7"/>
    <w:rsid w:val="00901284"/>
    <w:rsid w:val="0090291E"/>
    <w:rsid w:val="009059D0"/>
    <w:rsid w:val="0090781D"/>
    <w:rsid w:val="0091194D"/>
    <w:rsid w:val="009162DE"/>
    <w:rsid w:val="009308A3"/>
    <w:rsid w:val="00943454"/>
    <w:rsid w:val="009500EA"/>
    <w:rsid w:val="00957811"/>
    <w:rsid w:val="00965505"/>
    <w:rsid w:val="00965918"/>
    <w:rsid w:val="009659E7"/>
    <w:rsid w:val="00976C01"/>
    <w:rsid w:val="00977029"/>
    <w:rsid w:val="00997734"/>
    <w:rsid w:val="009A3F9C"/>
    <w:rsid w:val="009C1B8F"/>
    <w:rsid w:val="009E0529"/>
    <w:rsid w:val="009E1430"/>
    <w:rsid w:val="009E1A0F"/>
    <w:rsid w:val="009E5B8A"/>
    <w:rsid w:val="009E6D17"/>
    <w:rsid w:val="009F286B"/>
    <w:rsid w:val="00A066D4"/>
    <w:rsid w:val="00A16523"/>
    <w:rsid w:val="00A20CE7"/>
    <w:rsid w:val="00A246BF"/>
    <w:rsid w:val="00A26BB2"/>
    <w:rsid w:val="00A37F77"/>
    <w:rsid w:val="00A40A67"/>
    <w:rsid w:val="00A469EA"/>
    <w:rsid w:val="00A53000"/>
    <w:rsid w:val="00A54672"/>
    <w:rsid w:val="00A55F0F"/>
    <w:rsid w:val="00A62FD9"/>
    <w:rsid w:val="00A633A8"/>
    <w:rsid w:val="00A658CE"/>
    <w:rsid w:val="00A70BC5"/>
    <w:rsid w:val="00A821CE"/>
    <w:rsid w:val="00A84A1C"/>
    <w:rsid w:val="00A87A8C"/>
    <w:rsid w:val="00A9051B"/>
    <w:rsid w:val="00AA5281"/>
    <w:rsid w:val="00AA598E"/>
    <w:rsid w:val="00AB2C4B"/>
    <w:rsid w:val="00AB338D"/>
    <w:rsid w:val="00AB3798"/>
    <w:rsid w:val="00AB5E60"/>
    <w:rsid w:val="00AC0AAF"/>
    <w:rsid w:val="00AC0BB7"/>
    <w:rsid w:val="00AC311A"/>
    <w:rsid w:val="00AC44CD"/>
    <w:rsid w:val="00AC6E8B"/>
    <w:rsid w:val="00AD6549"/>
    <w:rsid w:val="00AE0D18"/>
    <w:rsid w:val="00AF5C22"/>
    <w:rsid w:val="00AF5DF7"/>
    <w:rsid w:val="00AF7A73"/>
    <w:rsid w:val="00B42BE6"/>
    <w:rsid w:val="00B463CB"/>
    <w:rsid w:val="00B46FAD"/>
    <w:rsid w:val="00B552BA"/>
    <w:rsid w:val="00B726E2"/>
    <w:rsid w:val="00B84C50"/>
    <w:rsid w:val="00B904B7"/>
    <w:rsid w:val="00BA150D"/>
    <w:rsid w:val="00BA1739"/>
    <w:rsid w:val="00BA348D"/>
    <w:rsid w:val="00BB5B90"/>
    <w:rsid w:val="00BD332E"/>
    <w:rsid w:val="00BE6B89"/>
    <w:rsid w:val="00BE6EAE"/>
    <w:rsid w:val="00BE6FDC"/>
    <w:rsid w:val="00BF3AB6"/>
    <w:rsid w:val="00C0326A"/>
    <w:rsid w:val="00C042FC"/>
    <w:rsid w:val="00C049D3"/>
    <w:rsid w:val="00C10E41"/>
    <w:rsid w:val="00C140A0"/>
    <w:rsid w:val="00C15B5C"/>
    <w:rsid w:val="00C168B9"/>
    <w:rsid w:val="00C229E5"/>
    <w:rsid w:val="00C22E96"/>
    <w:rsid w:val="00C23796"/>
    <w:rsid w:val="00C5257B"/>
    <w:rsid w:val="00C531E2"/>
    <w:rsid w:val="00C552A6"/>
    <w:rsid w:val="00C5727D"/>
    <w:rsid w:val="00C73F8D"/>
    <w:rsid w:val="00C76382"/>
    <w:rsid w:val="00C83672"/>
    <w:rsid w:val="00C84478"/>
    <w:rsid w:val="00C873A3"/>
    <w:rsid w:val="00C91B38"/>
    <w:rsid w:val="00CA1239"/>
    <w:rsid w:val="00CA401D"/>
    <w:rsid w:val="00CA54D1"/>
    <w:rsid w:val="00CA554D"/>
    <w:rsid w:val="00CA765B"/>
    <w:rsid w:val="00CB7E5E"/>
    <w:rsid w:val="00CC1ABE"/>
    <w:rsid w:val="00CC32DB"/>
    <w:rsid w:val="00CC56E4"/>
    <w:rsid w:val="00CD572B"/>
    <w:rsid w:val="00CD5827"/>
    <w:rsid w:val="00CE7BDD"/>
    <w:rsid w:val="00D11302"/>
    <w:rsid w:val="00D1684F"/>
    <w:rsid w:val="00D25646"/>
    <w:rsid w:val="00D30CD4"/>
    <w:rsid w:val="00D335EB"/>
    <w:rsid w:val="00D41B6E"/>
    <w:rsid w:val="00D42A50"/>
    <w:rsid w:val="00D44328"/>
    <w:rsid w:val="00D53E35"/>
    <w:rsid w:val="00D605B9"/>
    <w:rsid w:val="00D6225C"/>
    <w:rsid w:val="00D67FA5"/>
    <w:rsid w:val="00D97282"/>
    <w:rsid w:val="00DA20B4"/>
    <w:rsid w:val="00DA4CDC"/>
    <w:rsid w:val="00DA6C35"/>
    <w:rsid w:val="00DB3D2D"/>
    <w:rsid w:val="00DE20F1"/>
    <w:rsid w:val="00E01968"/>
    <w:rsid w:val="00E06825"/>
    <w:rsid w:val="00E139FD"/>
    <w:rsid w:val="00E175E0"/>
    <w:rsid w:val="00E30726"/>
    <w:rsid w:val="00E32E35"/>
    <w:rsid w:val="00E377C4"/>
    <w:rsid w:val="00E40BB6"/>
    <w:rsid w:val="00E41E97"/>
    <w:rsid w:val="00E53962"/>
    <w:rsid w:val="00E55747"/>
    <w:rsid w:val="00E60652"/>
    <w:rsid w:val="00E65EFB"/>
    <w:rsid w:val="00E73781"/>
    <w:rsid w:val="00E77528"/>
    <w:rsid w:val="00E82999"/>
    <w:rsid w:val="00E83EF1"/>
    <w:rsid w:val="00E84054"/>
    <w:rsid w:val="00E960CD"/>
    <w:rsid w:val="00EA1094"/>
    <w:rsid w:val="00EA3DC1"/>
    <w:rsid w:val="00EB39E4"/>
    <w:rsid w:val="00ED3210"/>
    <w:rsid w:val="00ED3FFB"/>
    <w:rsid w:val="00ED69EE"/>
    <w:rsid w:val="00EE053D"/>
    <w:rsid w:val="00EE39F2"/>
    <w:rsid w:val="00EF3731"/>
    <w:rsid w:val="00EF5823"/>
    <w:rsid w:val="00EF5EE3"/>
    <w:rsid w:val="00F03049"/>
    <w:rsid w:val="00F41BED"/>
    <w:rsid w:val="00F42C7B"/>
    <w:rsid w:val="00F45D2E"/>
    <w:rsid w:val="00F46AC8"/>
    <w:rsid w:val="00F6206B"/>
    <w:rsid w:val="00F6236D"/>
    <w:rsid w:val="00F828A5"/>
    <w:rsid w:val="00F83149"/>
    <w:rsid w:val="00F90B9A"/>
    <w:rsid w:val="00F9306A"/>
    <w:rsid w:val="00F9380B"/>
    <w:rsid w:val="00FA0AB9"/>
    <w:rsid w:val="00FB145F"/>
    <w:rsid w:val="00FB48BF"/>
    <w:rsid w:val="00FB65F8"/>
    <w:rsid w:val="00FC226E"/>
    <w:rsid w:val="00FD0B9F"/>
    <w:rsid w:val="00FD10B7"/>
    <w:rsid w:val="00FE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6"/>
    <o:shapelayout v:ext="edit">
      <o:idmap v:ext="edit" data="2"/>
    </o:shapelayout>
  </w:shapeDefaults>
  <w:decimalSymbol w:val="."/>
  <w:listSeparator w:val=","/>
  <w14:docId w14:val="6C105E63"/>
  <w15:docId w15:val="{FF437715-E200-4D0C-A539-BC8B24AC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210"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ar-SA" w:bidi="ar-SA"/>
    </w:rPr>
  </w:style>
  <w:style w:type="paragraph" w:styleId="Heading1">
    <w:name w:val="heading 1"/>
    <w:basedOn w:val="Normal"/>
    <w:next w:val="Normal"/>
    <w:qFormat/>
    <w:rsid w:val="004873E2"/>
    <w:pPr>
      <w:keepNext/>
      <w:tabs>
        <w:tab w:val="num" w:pos="0"/>
      </w:tabs>
      <w:spacing w:after="0" w:line="240" w:lineRule="auto"/>
      <w:jc w:val="center"/>
      <w:outlineLvl w:val="0"/>
    </w:pPr>
    <w:rPr>
      <w:rFonts w:ascii="Arial Black" w:hAnsi="Arial Black" w:cs="Times New Roman"/>
      <w:outline/>
      <w:sz w:val="40"/>
      <w:szCs w:val="24"/>
    </w:rPr>
  </w:style>
  <w:style w:type="paragraph" w:styleId="Heading2">
    <w:name w:val="heading 2"/>
    <w:basedOn w:val="Normal"/>
    <w:next w:val="Normal"/>
    <w:qFormat/>
    <w:rsid w:val="004873E2"/>
    <w:pPr>
      <w:keepNext/>
      <w:tabs>
        <w:tab w:val="num" w:pos="0"/>
      </w:tabs>
      <w:spacing w:after="0" w:line="240" w:lineRule="auto"/>
      <w:jc w:val="right"/>
      <w:outlineLvl w:val="1"/>
    </w:pPr>
    <w:rPr>
      <w:rFonts w:ascii="Swis721 BlkCn BT" w:hAnsi="Swis721 BlkCn BT" w:cs="Times New Roman"/>
      <w:sz w:val="72"/>
      <w:szCs w:val="24"/>
    </w:rPr>
  </w:style>
  <w:style w:type="paragraph" w:styleId="Heading3">
    <w:name w:val="heading 3"/>
    <w:basedOn w:val="Normal"/>
    <w:next w:val="Normal"/>
    <w:qFormat/>
    <w:rsid w:val="004873E2"/>
    <w:pPr>
      <w:keepNext/>
      <w:keepLines/>
      <w:tabs>
        <w:tab w:val="num" w:pos="0"/>
      </w:tabs>
      <w:spacing w:before="200" w:after="0"/>
      <w:outlineLvl w:val="2"/>
    </w:pPr>
    <w:rPr>
      <w:rFonts w:ascii="Cambria" w:hAnsi="Cambria" w:cs="Times New Roman"/>
      <w:b/>
      <w:bCs/>
      <w:color w:val="4F81BD"/>
    </w:rPr>
  </w:style>
  <w:style w:type="paragraph" w:styleId="Heading4">
    <w:name w:val="heading 4"/>
    <w:basedOn w:val="Normal"/>
    <w:next w:val="Normal"/>
    <w:qFormat/>
    <w:rsid w:val="004873E2"/>
    <w:pPr>
      <w:keepNext/>
      <w:tabs>
        <w:tab w:val="num" w:pos="0"/>
      </w:tabs>
      <w:spacing w:after="0" w:line="240" w:lineRule="auto"/>
      <w:outlineLvl w:val="3"/>
    </w:pPr>
    <w:rPr>
      <w:rFonts w:ascii="Arial Narrow" w:hAnsi="Arial Narrow" w:cs="Times New Roman"/>
      <w:b/>
      <w:bCs/>
      <w:shadow/>
      <w:color w:val="660033"/>
      <w:sz w:val="24"/>
      <w:szCs w:val="24"/>
    </w:rPr>
  </w:style>
  <w:style w:type="paragraph" w:styleId="Heading5">
    <w:name w:val="heading 5"/>
    <w:basedOn w:val="Normal"/>
    <w:next w:val="Normal"/>
    <w:qFormat/>
    <w:rsid w:val="004873E2"/>
    <w:pPr>
      <w:keepNext/>
      <w:keepLines/>
      <w:tabs>
        <w:tab w:val="num" w:pos="0"/>
      </w:tabs>
      <w:spacing w:before="200" w:after="0"/>
      <w:outlineLvl w:val="4"/>
    </w:pPr>
    <w:rPr>
      <w:rFonts w:ascii="Cambria" w:hAnsi="Cambria" w:cs="Times New Roman"/>
      <w:color w:val="243F60"/>
    </w:rPr>
  </w:style>
  <w:style w:type="paragraph" w:styleId="Heading6">
    <w:name w:val="heading 6"/>
    <w:basedOn w:val="Normal"/>
    <w:next w:val="Normal"/>
    <w:qFormat/>
    <w:rsid w:val="004873E2"/>
    <w:pPr>
      <w:keepNext/>
      <w:tabs>
        <w:tab w:val="num" w:pos="0"/>
      </w:tabs>
      <w:autoSpaceDE w:val="0"/>
      <w:spacing w:after="0" w:line="240" w:lineRule="auto"/>
      <w:jc w:val="center"/>
      <w:outlineLvl w:val="5"/>
    </w:pPr>
    <w:rPr>
      <w:rFonts w:ascii="Franklin Gothic Medium" w:hAnsi="Franklin Gothic Medium" w:cs="Arial"/>
      <w:b/>
      <w:bCs/>
      <w:shadow/>
      <w:color w:val="800000"/>
      <w:sz w:val="28"/>
      <w:szCs w:val="24"/>
    </w:rPr>
  </w:style>
  <w:style w:type="paragraph" w:styleId="Heading7">
    <w:name w:val="heading 7"/>
    <w:basedOn w:val="Normal"/>
    <w:next w:val="Normal"/>
    <w:qFormat/>
    <w:rsid w:val="004873E2"/>
    <w:pPr>
      <w:keepNext/>
      <w:keepLines/>
      <w:tabs>
        <w:tab w:val="num" w:pos="0"/>
      </w:tabs>
      <w:spacing w:before="200" w:after="0"/>
      <w:outlineLvl w:val="6"/>
    </w:pPr>
    <w:rPr>
      <w:rFonts w:ascii="Cambria" w:hAnsi="Cambria" w:cs="Times New Roman"/>
      <w:i/>
      <w:iCs/>
      <w:color w:val="404040"/>
    </w:rPr>
  </w:style>
  <w:style w:type="paragraph" w:styleId="Heading8">
    <w:name w:val="heading 8"/>
    <w:basedOn w:val="Normal"/>
    <w:next w:val="Normal"/>
    <w:qFormat/>
    <w:rsid w:val="004873E2"/>
    <w:pPr>
      <w:keepNext/>
      <w:keepLines/>
      <w:tabs>
        <w:tab w:val="num" w:pos="0"/>
      </w:tabs>
      <w:spacing w:before="200" w:after="0"/>
      <w:outlineLvl w:val="7"/>
    </w:pPr>
    <w:rPr>
      <w:rFonts w:ascii="Cambria" w:hAnsi="Cambria" w:cs="Times New Roman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4873E2"/>
    <w:rPr>
      <w:rFonts w:ascii="Symbol" w:hAnsi="Symbol"/>
    </w:rPr>
  </w:style>
  <w:style w:type="character" w:customStyle="1" w:styleId="WW8Num3z0">
    <w:name w:val="WW8Num3z0"/>
    <w:rsid w:val="004873E2"/>
    <w:rPr>
      <w:rFonts w:ascii="Symbol" w:hAnsi="Symbol"/>
    </w:rPr>
  </w:style>
  <w:style w:type="character" w:customStyle="1" w:styleId="WW8Num4z0">
    <w:name w:val="WW8Num4z0"/>
    <w:rsid w:val="004873E2"/>
    <w:rPr>
      <w:rFonts w:ascii="Symbol" w:hAnsi="Symbol"/>
    </w:rPr>
  </w:style>
  <w:style w:type="character" w:customStyle="1" w:styleId="WW8Num5z0">
    <w:name w:val="WW8Num5z0"/>
    <w:rsid w:val="004873E2"/>
    <w:rPr>
      <w:rFonts w:ascii="Times New Roman" w:hAnsi="Times New Roman"/>
      <w:b w:val="0"/>
      <w:sz w:val="24"/>
      <w:szCs w:val="24"/>
    </w:rPr>
  </w:style>
  <w:style w:type="character" w:customStyle="1" w:styleId="WW8Num6z0">
    <w:name w:val="WW8Num6z0"/>
    <w:rsid w:val="004873E2"/>
    <w:rPr>
      <w:rFonts w:ascii="Symbol" w:hAnsi="Symbol"/>
    </w:rPr>
  </w:style>
  <w:style w:type="character" w:customStyle="1" w:styleId="WW8Num7z0">
    <w:name w:val="WW8Num7z0"/>
    <w:rsid w:val="004873E2"/>
    <w:rPr>
      <w:rFonts w:ascii="Symbol" w:hAnsi="Symbol"/>
    </w:rPr>
  </w:style>
  <w:style w:type="character" w:customStyle="1" w:styleId="WW8Num8z0">
    <w:name w:val="WW8Num8z0"/>
    <w:rsid w:val="004873E2"/>
    <w:rPr>
      <w:rFonts w:ascii="Symbol" w:hAnsi="Symbol"/>
    </w:rPr>
  </w:style>
  <w:style w:type="character" w:customStyle="1" w:styleId="WW8Num9z0">
    <w:name w:val="WW8Num9z0"/>
    <w:rsid w:val="004873E2"/>
    <w:rPr>
      <w:rFonts w:ascii="Symbol" w:eastAsia="Times New Roman" w:hAnsi="Symbol" w:cs="Times New Roman"/>
    </w:rPr>
  </w:style>
  <w:style w:type="character" w:customStyle="1" w:styleId="WW8Num10z0">
    <w:name w:val="WW8Num10z0"/>
    <w:rsid w:val="004873E2"/>
    <w:rPr>
      <w:rFonts w:ascii="Symbol" w:hAnsi="Symbol" w:cs="Times New Roman"/>
    </w:rPr>
  </w:style>
  <w:style w:type="character" w:customStyle="1" w:styleId="WW8Num12z0">
    <w:name w:val="WW8Num12z0"/>
    <w:rsid w:val="004873E2"/>
    <w:rPr>
      <w:rFonts w:ascii="Wingdings" w:hAnsi="Wingdings"/>
    </w:rPr>
  </w:style>
  <w:style w:type="character" w:customStyle="1" w:styleId="WW8Num14z0">
    <w:name w:val="WW8Num14z0"/>
    <w:rsid w:val="004873E2"/>
    <w:rPr>
      <w:rFonts w:ascii="Courier New" w:hAnsi="Courier New"/>
    </w:rPr>
  </w:style>
  <w:style w:type="character" w:customStyle="1" w:styleId="WW8Num15z0">
    <w:name w:val="WW8Num15z0"/>
    <w:rsid w:val="004873E2"/>
    <w:rPr>
      <w:rFonts w:ascii="Symbol" w:hAnsi="Symbol"/>
    </w:rPr>
  </w:style>
  <w:style w:type="character" w:customStyle="1" w:styleId="WW8Num15z2">
    <w:name w:val="WW8Num15z2"/>
    <w:rsid w:val="004873E2"/>
    <w:rPr>
      <w:rFonts w:ascii="Symbol" w:hAnsi="Symbol"/>
    </w:rPr>
  </w:style>
  <w:style w:type="character" w:customStyle="1" w:styleId="WW8Num15z5">
    <w:name w:val="WW8Num15z5"/>
    <w:rsid w:val="004873E2"/>
    <w:rPr>
      <w:rFonts w:ascii="Wingdings" w:hAnsi="Wingdings"/>
    </w:rPr>
  </w:style>
  <w:style w:type="character" w:customStyle="1" w:styleId="WW8Num16z0">
    <w:name w:val="WW8Num16z0"/>
    <w:rsid w:val="004873E2"/>
    <w:rPr>
      <w:rFonts w:ascii="Symbol" w:hAnsi="Symbol"/>
    </w:rPr>
  </w:style>
  <w:style w:type="character" w:customStyle="1" w:styleId="WW8Num19z0">
    <w:name w:val="WW8Num19z0"/>
    <w:rsid w:val="004873E2"/>
    <w:rPr>
      <w:rFonts w:ascii="Symbol" w:hAnsi="Symbol"/>
    </w:rPr>
  </w:style>
  <w:style w:type="character" w:customStyle="1" w:styleId="WW8Num20z0">
    <w:name w:val="WW8Num20z0"/>
    <w:rsid w:val="004873E2"/>
    <w:rPr>
      <w:rFonts w:ascii="Symbol" w:hAnsi="Symbol"/>
    </w:rPr>
  </w:style>
  <w:style w:type="character" w:customStyle="1" w:styleId="WW8Num21z0">
    <w:name w:val="WW8Num21z0"/>
    <w:rsid w:val="004873E2"/>
    <w:rPr>
      <w:rFonts w:ascii="Wingdings" w:hAnsi="Wingdings"/>
    </w:rPr>
  </w:style>
  <w:style w:type="character" w:customStyle="1" w:styleId="WW8Num22z0">
    <w:name w:val="WW8Num22z0"/>
    <w:rsid w:val="004873E2"/>
    <w:rPr>
      <w:rFonts w:ascii="Symbol" w:hAnsi="Symbol"/>
    </w:rPr>
  </w:style>
  <w:style w:type="character" w:customStyle="1" w:styleId="WW8Num23z0">
    <w:name w:val="WW8Num23z0"/>
    <w:rsid w:val="004873E2"/>
    <w:rPr>
      <w:rFonts w:ascii="Symbol" w:hAnsi="Symbol"/>
    </w:rPr>
  </w:style>
  <w:style w:type="character" w:customStyle="1" w:styleId="WW8Num24z0">
    <w:name w:val="WW8Num24z0"/>
    <w:rsid w:val="004873E2"/>
    <w:rPr>
      <w:rFonts w:ascii="Wingdings" w:hAnsi="Wingdings"/>
      <w:sz w:val="16"/>
    </w:rPr>
  </w:style>
  <w:style w:type="character" w:customStyle="1" w:styleId="WW8Num24z2">
    <w:name w:val="WW8Num24z2"/>
    <w:rsid w:val="004873E2"/>
    <w:rPr>
      <w:rFonts w:ascii="Wingdings" w:hAnsi="Wingdings"/>
    </w:rPr>
  </w:style>
  <w:style w:type="character" w:customStyle="1" w:styleId="WW8Num25z0">
    <w:name w:val="WW8Num25z0"/>
    <w:rsid w:val="004873E2"/>
    <w:rPr>
      <w:rFonts w:ascii="Symbol" w:hAnsi="Symbol"/>
    </w:rPr>
  </w:style>
  <w:style w:type="character" w:customStyle="1" w:styleId="WW8Num26z0">
    <w:name w:val="WW8Num26z0"/>
    <w:rsid w:val="004873E2"/>
    <w:rPr>
      <w:sz w:val="28"/>
      <w:u w:val="none"/>
    </w:rPr>
  </w:style>
  <w:style w:type="character" w:customStyle="1" w:styleId="WW8Num27z0">
    <w:name w:val="WW8Num27z0"/>
    <w:rsid w:val="004873E2"/>
    <w:rPr>
      <w:rFonts w:ascii="Symbol" w:hAnsi="Symbol"/>
    </w:rPr>
  </w:style>
  <w:style w:type="character" w:customStyle="1" w:styleId="WW8Num28z0">
    <w:name w:val="WW8Num28z0"/>
    <w:rsid w:val="004873E2"/>
    <w:rPr>
      <w:rFonts w:ascii="Symbol" w:hAnsi="Symbol"/>
    </w:rPr>
  </w:style>
  <w:style w:type="character" w:customStyle="1" w:styleId="WW8Num28z1">
    <w:name w:val="WW8Num28z1"/>
    <w:rsid w:val="004873E2"/>
    <w:rPr>
      <w:rFonts w:ascii="Courier New" w:hAnsi="Courier New" w:cs="Courier New"/>
    </w:rPr>
  </w:style>
  <w:style w:type="character" w:customStyle="1" w:styleId="WW8Num28z3">
    <w:name w:val="WW8Num28z3"/>
    <w:rsid w:val="004873E2"/>
    <w:rPr>
      <w:rFonts w:ascii="Symbol" w:hAnsi="Symbol"/>
    </w:rPr>
  </w:style>
  <w:style w:type="character" w:customStyle="1" w:styleId="WW8Num29z1">
    <w:name w:val="WW8Num29z1"/>
    <w:rsid w:val="004873E2"/>
    <w:rPr>
      <w:rFonts w:ascii="Courier New" w:hAnsi="Courier New"/>
    </w:rPr>
  </w:style>
  <w:style w:type="character" w:customStyle="1" w:styleId="WW8Num31z1">
    <w:name w:val="WW8Num31z1"/>
    <w:rsid w:val="004873E2"/>
    <w:rPr>
      <w:rFonts w:ascii="Courier New" w:hAnsi="Courier New" w:cs="Courier New"/>
    </w:rPr>
  </w:style>
  <w:style w:type="character" w:customStyle="1" w:styleId="WW8Num32z0">
    <w:name w:val="WW8Num32z0"/>
    <w:rsid w:val="004873E2"/>
    <w:rPr>
      <w:rFonts w:ascii="Symbol" w:hAnsi="Symbol"/>
    </w:rPr>
  </w:style>
  <w:style w:type="character" w:customStyle="1" w:styleId="WW8Num33z0">
    <w:name w:val="WW8Num33z0"/>
    <w:rsid w:val="004873E2"/>
    <w:rPr>
      <w:rFonts w:ascii="Symbol" w:hAnsi="Symbol"/>
    </w:rPr>
  </w:style>
  <w:style w:type="character" w:customStyle="1" w:styleId="WW8Num34z0">
    <w:name w:val="WW8Num34z0"/>
    <w:rsid w:val="004873E2"/>
    <w:rPr>
      <w:rFonts w:ascii="Symbol" w:hAnsi="Symbol"/>
    </w:rPr>
  </w:style>
  <w:style w:type="character" w:customStyle="1" w:styleId="WW8Num36z0">
    <w:name w:val="WW8Num36z0"/>
    <w:rsid w:val="004873E2"/>
    <w:rPr>
      <w:rFonts w:ascii="Symbol" w:hAnsi="Symbol"/>
    </w:rPr>
  </w:style>
  <w:style w:type="character" w:customStyle="1" w:styleId="WW8Num37z0">
    <w:name w:val="WW8Num37z0"/>
    <w:rsid w:val="004873E2"/>
    <w:rPr>
      <w:rFonts w:ascii="Symbol" w:hAnsi="Symbol"/>
    </w:rPr>
  </w:style>
  <w:style w:type="character" w:customStyle="1" w:styleId="WW8Num39z0">
    <w:name w:val="WW8Num39z0"/>
    <w:rsid w:val="004873E2"/>
    <w:rPr>
      <w:rFonts w:ascii="Symbol" w:hAnsi="Symbol"/>
    </w:rPr>
  </w:style>
  <w:style w:type="character" w:customStyle="1" w:styleId="WW8Num40z0">
    <w:name w:val="WW8Num40z0"/>
    <w:rsid w:val="004873E2"/>
    <w:rPr>
      <w:rFonts w:ascii="Symbol" w:hAnsi="Symbol"/>
    </w:rPr>
  </w:style>
  <w:style w:type="character" w:customStyle="1" w:styleId="WW8Num41z0">
    <w:name w:val="WW8Num41z0"/>
    <w:rsid w:val="004873E2"/>
    <w:rPr>
      <w:rFonts w:ascii="Symbol" w:hAnsi="Symbol"/>
    </w:rPr>
  </w:style>
  <w:style w:type="character" w:customStyle="1" w:styleId="WW8Num42z0">
    <w:name w:val="WW8Num42z0"/>
    <w:rsid w:val="004873E2"/>
    <w:rPr>
      <w:rFonts w:ascii="Symbol" w:hAnsi="Symbol"/>
    </w:rPr>
  </w:style>
  <w:style w:type="character" w:customStyle="1" w:styleId="WW8Num42z1">
    <w:name w:val="WW8Num42z1"/>
    <w:rsid w:val="004873E2"/>
    <w:rPr>
      <w:rFonts w:ascii="Courier New" w:hAnsi="Courier New"/>
    </w:rPr>
  </w:style>
  <w:style w:type="character" w:customStyle="1" w:styleId="WW8Num42z5">
    <w:name w:val="WW8Num42z5"/>
    <w:rsid w:val="004873E2"/>
    <w:rPr>
      <w:rFonts w:ascii="Wingdings" w:hAnsi="Wingdings"/>
    </w:rPr>
  </w:style>
  <w:style w:type="character" w:customStyle="1" w:styleId="WW8Num43z0">
    <w:name w:val="WW8Num43z0"/>
    <w:rsid w:val="004873E2"/>
    <w:rPr>
      <w:rFonts w:ascii="Symbol" w:hAnsi="Symbol"/>
    </w:rPr>
  </w:style>
  <w:style w:type="character" w:customStyle="1" w:styleId="WW8Num44z0">
    <w:name w:val="WW8Num44z0"/>
    <w:rsid w:val="004873E2"/>
    <w:rPr>
      <w:rFonts w:ascii="Symbol" w:hAnsi="Symbol"/>
    </w:rPr>
  </w:style>
  <w:style w:type="character" w:customStyle="1" w:styleId="WW8Num45z0">
    <w:name w:val="WW8Num45z0"/>
    <w:rsid w:val="004873E2"/>
    <w:rPr>
      <w:rFonts w:ascii="Symbol" w:hAnsi="Symbol"/>
    </w:rPr>
  </w:style>
  <w:style w:type="character" w:customStyle="1" w:styleId="WW8Num46z0">
    <w:name w:val="WW8Num46z0"/>
    <w:rsid w:val="004873E2"/>
    <w:rPr>
      <w:rFonts w:ascii="Symbol" w:hAnsi="Symbol"/>
    </w:rPr>
  </w:style>
  <w:style w:type="character" w:customStyle="1" w:styleId="WW8Num47z0">
    <w:name w:val="WW8Num47z0"/>
    <w:rsid w:val="004873E2"/>
    <w:rPr>
      <w:rFonts w:ascii="Symbol" w:hAnsi="Symbol"/>
    </w:rPr>
  </w:style>
  <w:style w:type="character" w:customStyle="1" w:styleId="WW8Num49z0">
    <w:name w:val="WW8Num49z0"/>
    <w:rsid w:val="004873E2"/>
    <w:rPr>
      <w:rFonts w:ascii="Symbol" w:hAnsi="Symbol"/>
    </w:rPr>
  </w:style>
  <w:style w:type="character" w:customStyle="1" w:styleId="WW8Num51z0">
    <w:name w:val="WW8Num51z0"/>
    <w:rsid w:val="004873E2"/>
    <w:rPr>
      <w:rFonts w:ascii="Symbol" w:hAnsi="Symbol"/>
    </w:rPr>
  </w:style>
  <w:style w:type="character" w:customStyle="1" w:styleId="WW8Num52z0">
    <w:name w:val="WW8Num52z0"/>
    <w:rsid w:val="004873E2"/>
    <w:rPr>
      <w:rFonts w:ascii="Symbol" w:hAnsi="Symbol"/>
    </w:rPr>
  </w:style>
  <w:style w:type="character" w:customStyle="1" w:styleId="WW8Num53z0">
    <w:name w:val="WW8Num53z0"/>
    <w:rsid w:val="004873E2"/>
    <w:rPr>
      <w:rFonts w:ascii="Symbol" w:hAnsi="Symbol"/>
    </w:rPr>
  </w:style>
  <w:style w:type="character" w:customStyle="1" w:styleId="WW8Num54z0">
    <w:name w:val="WW8Num54z0"/>
    <w:rsid w:val="004873E2"/>
    <w:rPr>
      <w:rFonts w:ascii="Symbol" w:hAnsi="Symbol"/>
    </w:rPr>
  </w:style>
  <w:style w:type="character" w:customStyle="1" w:styleId="WW8Num55z0">
    <w:name w:val="WW8Num55z0"/>
    <w:rsid w:val="004873E2"/>
    <w:rPr>
      <w:rFonts w:ascii="Symbol" w:hAnsi="Symbol"/>
    </w:rPr>
  </w:style>
  <w:style w:type="character" w:customStyle="1" w:styleId="WW8Num56z0">
    <w:name w:val="WW8Num56z0"/>
    <w:rsid w:val="004873E2"/>
    <w:rPr>
      <w:rFonts w:ascii="Symbol" w:hAnsi="Symbol"/>
    </w:rPr>
  </w:style>
  <w:style w:type="character" w:customStyle="1" w:styleId="WW8Num56z1">
    <w:name w:val="WW8Num56z1"/>
    <w:rsid w:val="004873E2"/>
    <w:rPr>
      <w:rFonts w:ascii="Courier New" w:hAnsi="Courier New"/>
    </w:rPr>
  </w:style>
  <w:style w:type="character" w:customStyle="1" w:styleId="WW8Num56z2">
    <w:name w:val="WW8Num56z2"/>
    <w:rsid w:val="004873E2"/>
    <w:rPr>
      <w:rFonts w:ascii="Wingdings" w:hAnsi="Wingdings"/>
    </w:rPr>
  </w:style>
  <w:style w:type="character" w:customStyle="1" w:styleId="WW8Num57z0">
    <w:name w:val="WW8Num57z0"/>
    <w:rsid w:val="004873E2"/>
    <w:rPr>
      <w:rFonts w:ascii="Symbol" w:hAnsi="Symbol"/>
    </w:rPr>
  </w:style>
  <w:style w:type="character" w:customStyle="1" w:styleId="WW8Num61z0">
    <w:name w:val="WW8Num61z0"/>
    <w:rsid w:val="004873E2"/>
    <w:rPr>
      <w:rFonts w:ascii="Symbol" w:hAnsi="Symbol"/>
    </w:rPr>
  </w:style>
  <w:style w:type="character" w:customStyle="1" w:styleId="WW8Num62z0">
    <w:name w:val="WW8Num62z0"/>
    <w:rsid w:val="004873E2"/>
    <w:rPr>
      <w:rFonts w:ascii="Symbol" w:hAnsi="Symbol"/>
    </w:rPr>
  </w:style>
  <w:style w:type="character" w:customStyle="1" w:styleId="WW8Num63z0">
    <w:name w:val="WW8Num63z0"/>
    <w:rsid w:val="004873E2"/>
    <w:rPr>
      <w:rFonts w:ascii="Wingdings" w:hAnsi="Wingdings"/>
    </w:rPr>
  </w:style>
  <w:style w:type="character" w:customStyle="1" w:styleId="WW8Num64z0">
    <w:name w:val="WW8Num64z0"/>
    <w:rsid w:val="004873E2"/>
    <w:rPr>
      <w:rFonts w:ascii="Symbol" w:hAnsi="Symbol"/>
    </w:rPr>
  </w:style>
  <w:style w:type="character" w:customStyle="1" w:styleId="WW8Num65z0">
    <w:name w:val="WW8Num65z0"/>
    <w:rsid w:val="004873E2"/>
    <w:rPr>
      <w:rFonts w:ascii="Symbol" w:hAnsi="Symbol"/>
    </w:rPr>
  </w:style>
  <w:style w:type="character" w:customStyle="1" w:styleId="WW8Num66z0">
    <w:name w:val="WW8Num66z0"/>
    <w:rsid w:val="004873E2"/>
    <w:rPr>
      <w:rFonts w:ascii="Wingdings" w:hAnsi="Wingdings"/>
    </w:rPr>
  </w:style>
  <w:style w:type="character" w:customStyle="1" w:styleId="WW8Num67z0">
    <w:name w:val="WW8Num67z0"/>
    <w:rsid w:val="004873E2"/>
    <w:rPr>
      <w:rFonts w:ascii="Symbol" w:hAnsi="Symbol"/>
    </w:rPr>
  </w:style>
  <w:style w:type="character" w:customStyle="1" w:styleId="WW8Num69z0">
    <w:name w:val="WW8Num69z0"/>
    <w:rsid w:val="004873E2"/>
    <w:rPr>
      <w:rFonts w:ascii="Symbol" w:hAnsi="Symbol"/>
    </w:rPr>
  </w:style>
  <w:style w:type="character" w:customStyle="1" w:styleId="WW8Num69z2">
    <w:name w:val="WW8Num69z2"/>
    <w:rsid w:val="004873E2"/>
    <w:rPr>
      <w:rFonts w:ascii="Wingdings" w:hAnsi="Wingdings"/>
    </w:rPr>
  </w:style>
  <w:style w:type="character" w:customStyle="1" w:styleId="WW8Num69z5">
    <w:name w:val="WW8Num69z5"/>
    <w:rsid w:val="004873E2"/>
    <w:rPr>
      <w:rFonts w:ascii="Wingdings" w:hAnsi="Wingdings"/>
    </w:rPr>
  </w:style>
  <w:style w:type="character" w:customStyle="1" w:styleId="WW8Num71z0">
    <w:name w:val="WW8Num71z0"/>
    <w:rsid w:val="004873E2"/>
    <w:rPr>
      <w:rFonts w:ascii="Wingdings" w:hAnsi="Wingdings"/>
    </w:rPr>
  </w:style>
  <w:style w:type="character" w:customStyle="1" w:styleId="WW8Num72z0">
    <w:name w:val="WW8Num72z0"/>
    <w:rsid w:val="004873E2"/>
    <w:rPr>
      <w:rFonts w:ascii="Courier New" w:hAnsi="Courier New"/>
    </w:rPr>
  </w:style>
  <w:style w:type="character" w:customStyle="1" w:styleId="WW8Num73z0">
    <w:name w:val="WW8Num73z0"/>
    <w:rsid w:val="004873E2"/>
    <w:rPr>
      <w:rFonts w:ascii="Symbol" w:hAnsi="Symbol"/>
    </w:rPr>
  </w:style>
  <w:style w:type="character" w:customStyle="1" w:styleId="WW8Num74z1">
    <w:name w:val="WW8Num74z1"/>
    <w:rsid w:val="004873E2"/>
    <w:rPr>
      <w:rFonts w:ascii="Courier New" w:hAnsi="Courier New" w:cs="Courier New"/>
    </w:rPr>
  </w:style>
  <w:style w:type="character" w:customStyle="1" w:styleId="WW8Num76z0">
    <w:name w:val="WW8Num76z0"/>
    <w:rsid w:val="004873E2"/>
    <w:rPr>
      <w:rFonts w:ascii="Symbol" w:hAnsi="Symbol"/>
    </w:rPr>
  </w:style>
  <w:style w:type="character" w:customStyle="1" w:styleId="WW8Num77z0">
    <w:name w:val="WW8Num77z0"/>
    <w:rsid w:val="004873E2"/>
    <w:rPr>
      <w:rFonts w:ascii="Symbol" w:hAnsi="Symbol"/>
    </w:rPr>
  </w:style>
  <w:style w:type="character" w:customStyle="1" w:styleId="Absatz-Standardschriftart">
    <w:name w:val="Absatz-Standardschriftart"/>
    <w:rsid w:val="004873E2"/>
  </w:style>
  <w:style w:type="character" w:customStyle="1" w:styleId="WW8Num1z0">
    <w:name w:val="WW8Num1z0"/>
    <w:rsid w:val="004873E2"/>
    <w:rPr>
      <w:rFonts w:ascii="Symbol" w:hAnsi="Symbol"/>
    </w:rPr>
  </w:style>
  <w:style w:type="character" w:customStyle="1" w:styleId="WW8Num2z1">
    <w:name w:val="WW8Num2z1"/>
    <w:rsid w:val="004873E2"/>
    <w:rPr>
      <w:rFonts w:ascii="Courier New" w:hAnsi="Courier New"/>
    </w:rPr>
  </w:style>
  <w:style w:type="character" w:customStyle="1" w:styleId="WW8Num2z2">
    <w:name w:val="WW8Num2z2"/>
    <w:rsid w:val="004873E2"/>
    <w:rPr>
      <w:rFonts w:ascii="Wingdings" w:hAnsi="Wingdings"/>
    </w:rPr>
  </w:style>
  <w:style w:type="character" w:customStyle="1" w:styleId="WW8Num3z1">
    <w:name w:val="WW8Num3z1"/>
    <w:rsid w:val="004873E2"/>
    <w:rPr>
      <w:rFonts w:ascii="Courier New" w:hAnsi="Courier New" w:cs="Courier New"/>
    </w:rPr>
  </w:style>
  <w:style w:type="character" w:customStyle="1" w:styleId="WW8Num3z2">
    <w:name w:val="WW8Num3z2"/>
    <w:rsid w:val="004873E2"/>
    <w:rPr>
      <w:rFonts w:ascii="Wingdings" w:hAnsi="Wingdings"/>
    </w:rPr>
  </w:style>
  <w:style w:type="character" w:customStyle="1" w:styleId="WW8Num7z1">
    <w:name w:val="WW8Num7z1"/>
    <w:rsid w:val="004873E2"/>
    <w:rPr>
      <w:rFonts w:ascii="Courier New" w:hAnsi="Courier New"/>
    </w:rPr>
  </w:style>
  <w:style w:type="character" w:customStyle="1" w:styleId="WW8Num7z2">
    <w:name w:val="WW8Num7z2"/>
    <w:rsid w:val="004873E2"/>
    <w:rPr>
      <w:rFonts w:ascii="Wingdings" w:hAnsi="Wingdings"/>
    </w:rPr>
  </w:style>
  <w:style w:type="character" w:customStyle="1" w:styleId="WW8Num8z1">
    <w:name w:val="WW8Num8z1"/>
    <w:rsid w:val="004873E2"/>
    <w:rPr>
      <w:rFonts w:ascii="Courier New" w:hAnsi="Courier New" w:cs="Courier New"/>
    </w:rPr>
  </w:style>
  <w:style w:type="character" w:customStyle="1" w:styleId="WW8Num8z2">
    <w:name w:val="WW8Num8z2"/>
    <w:rsid w:val="004873E2"/>
    <w:rPr>
      <w:rFonts w:ascii="Wingdings" w:hAnsi="Wingdings"/>
    </w:rPr>
  </w:style>
  <w:style w:type="character" w:customStyle="1" w:styleId="WW8Num9z1">
    <w:name w:val="WW8Num9z1"/>
    <w:rsid w:val="004873E2"/>
    <w:rPr>
      <w:rFonts w:ascii="Courier New" w:hAnsi="Courier New" w:cs="Courier New"/>
    </w:rPr>
  </w:style>
  <w:style w:type="character" w:customStyle="1" w:styleId="WW8Num9z2">
    <w:name w:val="WW8Num9z2"/>
    <w:rsid w:val="004873E2"/>
    <w:rPr>
      <w:rFonts w:ascii="Wingdings" w:hAnsi="Wingdings"/>
    </w:rPr>
  </w:style>
  <w:style w:type="character" w:customStyle="1" w:styleId="WW8Num9z3">
    <w:name w:val="WW8Num9z3"/>
    <w:rsid w:val="004873E2"/>
    <w:rPr>
      <w:rFonts w:ascii="Symbol" w:hAnsi="Symbol"/>
    </w:rPr>
  </w:style>
  <w:style w:type="character" w:customStyle="1" w:styleId="WW8Num11z0">
    <w:name w:val="WW8Num11z0"/>
    <w:rsid w:val="004873E2"/>
    <w:rPr>
      <w:rFonts w:ascii="Wingdings" w:hAnsi="Wingdings"/>
    </w:rPr>
  </w:style>
  <w:style w:type="character" w:customStyle="1" w:styleId="WW8Num11z1">
    <w:name w:val="WW8Num11z1"/>
    <w:rsid w:val="004873E2"/>
    <w:rPr>
      <w:rFonts w:ascii="Courier New" w:hAnsi="Courier New" w:cs="Courier New"/>
    </w:rPr>
  </w:style>
  <w:style w:type="character" w:customStyle="1" w:styleId="WW8Num11z3">
    <w:name w:val="WW8Num11z3"/>
    <w:rsid w:val="004873E2"/>
    <w:rPr>
      <w:rFonts w:ascii="Symbol" w:hAnsi="Symbol"/>
    </w:rPr>
  </w:style>
  <w:style w:type="character" w:customStyle="1" w:styleId="WW8Num13z0">
    <w:name w:val="WW8Num13z0"/>
    <w:rsid w:val="004873E2"/>
    <w:rPr>
      <w:rFonts w:ascii="Wingdings" w:hAnsi="Wingdings"/>
    </w:rPr>
  </w:style>
  <w:style w:type="character" w:customStyle="1" w:styleId="WW8Num13z1">
    <w:name w:val="WW8Num13z1"/>
    <w:rsid w:val="004873E2"/>
    <w:rPr>
      <w:rFonts w:ascii="Courier New" w:hAnsi="Courier New" w:cs="Courier New"/>
    </w:rPr>
  </w:style>
  <w:style w:type="character" w:customStyle="1" w:styleId="WW8Num13z3">
    <w:name w:val="WW8Num13z3"/>
    <w:rsid w:val="004873E2"/>
    <w:rPr>
      <w:rFonts w:ascii="Symbol" w:hAnsi="Symbol"/>
    </w:rPr>
  </w:style>
  <w:style w:type="character" w:customStyle="1" w:styleId="WW8Num14z2">
    <w:name w:val="WW8Num14z2"/>
    <w:rsid w:val="004873E2"/>
    <w:rPr>
      <w:rFonts w:ascii="Symbol" w:hAnsi="Symbol"/>
    </w:rPr>
  </w:style>
  <w:style w:type="character" w:customStyle="1" w:styleId="WW8Num14z5">
    <w:name w:val="WW8Num14z5"/>
    <w:rsid w:val="004873E2"/>
    <w:rPr>
      <w:rFonts w:ascii="Wingdings" w:hAnsi="Wingdings"/>
    </w:rPr>
  </w:style>
  <w:style w:type="character" w:customStyle="1" w:styleId="WW8Num18z0">
    <w:name w:val="WW8Num18z0"/>
    <w:rsid w:val="004873E2"/>
    <w:rPr>
      <w:rFonts w:ascii="Wingdings" w:hAnsi="Wingdings"/>
    </w:rPr>
  </w:style>
  <w:style w:type="character" w:customStyle="1" w:styleId="WW8Num18z1">
    <w:name w:val="WW8Num18z1"/>
    <w:rsid w:val="004873E2"/>
    <w:rPr>
      <w:rFonts w:ascii="Courier New" w:hAnsi="Courier New"/>
    </w:rPr>
  </w:style>
  <w:style w:type="character" w:customStyle="1" w:styleId="WW8Num18z3">
    <w:name w:val="WW8Num18z3"/>
    <w:rsid w:val="004873E2"/>
    <w:rPr>
      <w:rFonts w:ascii="Symbol" w:hAnsi="Symbol"/>
    </w:rPr>
  </w:style>
  <w:style w:type="character" w:customStyle="1" w:styleId="WW8Num19z1">
    <w:name w:val="WW8Num19z1"/>
    <w:rsid w:val="004873E2"/>
    <w:rPr>
      <w:rFonts w:ascii="Courier New" w:hAnsi="Courier New" w:cs="Courier New"/>
    </w:rPr>
  </w:style>
  <w:style w:type="character" w:customStyle="1" w:styleId="WW8Num19z2">
    <w:name w:val="WW8Num19z2"/>
    <w:rsid w:val="004873E2"/>
    <w:rPr>
      <w:rFonts w:ascii="Wingdings" w:hAnsi="Wingdings"/>
    </w:rPr>
  </w:style>
  <w:style w:type="character" w:customStyle="1" w:styleId="WW8Num20z1">
    <w:name w:val="WW8Num20z1"/>
    <w:rsid w:val="004873E2"/>
    <w:rPr>
      <w:rFonts w:ascii="Courier New" w:hAnsi="Courier New"/>
    </w:rPr>
  </w:style>
  <w:style w:type="character" w:customStyle="1" w:styleId="WW8Num20z2">
    <w:name w:val="WW8Num20z2"/>
    <w:rsid w:val="004873E2"/>
    <w:rPr>
      <w:rFonts w:ascii="Wingdings" w:hAnsi="Wingdings"/>
    </w:rPr>
  </w:style>
  <w:style w:type="character" w:customStyle="1" w:styleId="WW8Num21z1">
    <w:name w:val="WW8Num21z1"/>
    <w:rsid w:val="004873E2"/>
    <w:rPr>
      <w:rFonts w:ascii="Courier New" w:hAnsi="Courier New"/>
    </w:rPr>
  </w:style>
  <w:style w:type="character" w:customStyle="1" w:styleId="WW8Num21z3">
    <w:name w:val="WW8Num21z3"/>
    <w:rsid w:val="004873E2"/>
    <w:rPr>
      <w:rFonts w:ascii="Symbol" w:hAnsi="Symbol"/>
    </w:rPr>
  </w:style>
  <w:style w:type="character" w:customStyle="1" w:styleId="WW8Num22z1">
    <w:name w:val="WW8Num22z1"/>
    <w:rsid w:val="004873E2"/>
    <w:rPr>
      <w:rFonts w:ascii="Courier New" w:hAnsi="Courier New" w:cs="Courier New"/>
    </w:rPr>
  </w:style>
  <w:style w:type="character" w:customStyle="1" w:styleId="WW8Num22z2">
    <w:name w:val="WW8Num22z2"/>
    <w:rsid w:val="004873E2"/>
    <w:rPr>
      <w:rFonts w:ascii="Wingdings" w:hAnsi="Wingdings"/>
    </w:rPr>
  </w:style>
  <w:style w:type="character" w:customStyle="1" w:styleId="WW8Num23z1">
    <w:name w:val="WW8Num23z1"/>
    <w:rsid w:val="004873E2"/>
    <w:rPr>
      <w:rFonts w:ascii="Courier New" w:hAnsi="Courier New"/>
    </w:rPr>
  </w:style>
  <w:style w:type="character" w:customStyle="1" w:styleId="WW8Num23z2">
    <w:name w:val="WW8Num23z2"/>
    <w:rsid w:val="004873E2"/>
    <w:rPr>
      <w:rFonts w:ascii="Wingdings" w:hAnsi="Wingdings"/>
    </w:rPr>
  </w:style>
  <w:style w:type="character" w:customStyle="1" w:styleId="WW8Num24z1">
    <w:name w:val="WW8Num24z1"/>
    <w:rsid w:val="004873E2"/>
    <w:rPr>
      <w:rFonts w:ascii="Courier New" w:hAnsi="Courier New"/>
    </w:rPr>
  </w:style>
  <w:style w:type="character" w:customStyle="1" w:styleId="WW8Num24z3">
    <w:name w:val="WW8Num24z3"/>
    <w:rsid w:val="004873E2"/>
    <w:rPr>
      <w:rFonts w:ascii="Symbol" w:hAnsi="Symbol"/>
    </w:rPr>
  </w:style>
  <w:style w:type="character" w:customStyle="1" w:styleId="WW8Num25z1">
    <w:name w:val="WW8Num25z1"/>
    <w:rsid w:val="004873E2"/>
    <w:rPr>
      <w:rFonts w:ascii="Courier New" w:hAnsi="Courier New" w:cs="Courier New"/>
    </w:rPr>
  </w:style>
  <w:style w:type="character" w:customStyle="1" w:styleId="WW8Num25z2">
    <w:name w:val="WW8Num25z2"/>
    <w:rsid w:val="004873E2"/>
    <w:rPr>
      <w:rFonts w:ascii="Wingdings" w:hAnsi="Wingdings"/>
    </w:rPr>
  </w:style>
  <w:style w:type="character" w:customStyle="1" w:styleId="WW8Num26z2">
    <w:name w:val="WW8Num26z2"/>
    <w:rsid w:val="004873E2"/>
    <w:rPr>
      <w:b/>
      <w:sz w:val="24"/>
      <w:szCs w:val="24"/>
      <w:u w:val="none"/>
    </w:rPr>
  </w:style>
  <w:style w:type="character" w:customStyle="1" w:styleId="WW8Num28z2">
    <w:name w:val="WW8Num28z2"/>
    <w:rsid w:val="004873E2"/>
    <w:rPr>
      <w:rFonts w:ascii="Wingdings" w:hAnsi="Wingdings"/>
    </w:rPr>
  </w:style>
  <w:style w:type="character" w:customStyle="1" w:styleId="WW8Num29z0">
    <w:name w:val="WW8Num29z0"/>
    <w:rsid w:val="004873E2"/>
    <w:rPr>
      <w:rFonts w:ascii="Symbol" w:hAnsi="Symbol"/>
    </w:rPr>
  </w:style>
  <w:style w:type="character" w:customStyle="1" w:styleId="WW8Num29z5">
    <w:name w:val="WW8Num29z5"/>
    <w:rsid w:val="004873E2"/>
    <w:rPr>
      <w:rFonts w:ascii="Wingdings" w:hAnsi="Wingdings"/>
    </w:rPr>
  </w:style>
  <w:style w:type="character" w:customStyle="1" w:styleId="WW8Num30z0">
    <w:name w:val="WW8Num30z0"/>
    <w:rsid w:val="004873E2"/>
    <w:rPr>
      <w:rFonts w:ascii="Symbol" w:hAnsi="Symbol"/>
    </w:rPr>
  </w:style>
  <w:style w:type="character" w:customStyle="1" w:styleId="WW8Num31z0">
    <w:name w:val="WW8Num31z0"/>
    <w:rsid w:val="004873E2"/>
    <w:rPr>
      <w:rFonts w:ascii="Wingdings" w:hAnsi="Wingdings"/>
    </w:rPr>
  </w:style>
  <w:style w:type="character" w:customStyle="1" w:styleId="WW8Num31z3">
    <w:name w:val="WW8Num31z3"/>
    <w:rsid w:val="004873E2"/>
    <w:rPr>
      <w:rFonts w:ascii="Symbol" w:hAnsi="Symbol"/>
    </w:rPr>
  </w:style>
  <w:style w:type="character" w:customStyle="1" w:styleId="WW8Num32z1">
    <w:name w:val="WW8Num32z1"/>
    <w:rsid w:val="004873E2"/>
    <w:rPr>
      <w:rFonts w:ascii="Times New Roman" w:hAnsi="Times New Roman" w:cs="Times New Roman"/>
      <w:b/>
      <w:sz w:val="28"/>
      <w:szCs w:val="28"/>
    </w:rPr>
  </w:style>
  <w:style w:type="character" w:customStyle="1" w:styleId="WW8Num34z1">
    <w:name w:val="WW8Num34z1"/>
    <w:rsid w:val="004873E2"/>
    <w:rPr>
      <w:rFonts w:ascii="Symbol" w:hAnsi="Symbol"/>
    </w:rPr>
  </w:style>
  <w:style w:type="character" w:customStyle="1" w:styleId="WW8Num35z0">
    <w:name w:val="WW8Num35z0"/>
    <w:rsid w:val="004873E2"/>
    <w:rPr>
      <w:rFonts w:ascii="Symbol" w:hAnsi="Symbol"/>
    </w:rPr>
  </w:style>
  <w:style w:type="character" w:customStyle="1" w:styleId="WW8Num35z1">
    <w:name w:val="WW8Num35z1"/>
    <w:rsid w:val="004873E2"/>
    <w:rPr>
      <w:rFonts w:ascii="Courier New" w:hAnsi="Courier New"/>
    </w:rPr>
  </w:style>
  <w:style w:type="character" w:customStyle="1" w:styleId="WW8Num35z2">
    <w:name w:val="WW8Num35z2"/>
    <w:rsid w:val="004873E2"/>
    <w:rPr>
      <w:rFonts w:ascii="Wingdings" w:hAnsi="Wingdings"/>
    </w:rPr>
  </w:style>
  <w:style w:type="character" w:customStyle="1" w:styleId="WW8Num36z1">
    <w:name w:val="WW8Num36z1"/>
    <w:rsid w:val="004873E2"/>
    <w:rPr>
      <w:rFonts w:ascii="Courier New" w:hAnsi="Courier New" w:cs="Courier New"/>
    </w:rPr>
  </w:style>
  <w:style w:type="character" w:customStyle="1" w:styleId="WW8Num36z2">
    <w:name w:val="WW8Num36z2"/>
    <w:rsid w:val="004873E2"/>
    <w:rPr>
      <w:rFonts w:ascii="Wingdings" w:hAnsi="Wingdings"/>
    </w:rPr>
  </w:style>
  <w:style w:type="character" w:customStyle="1" w:styleId="WW8Num37z1">
    <w:name w:val="WW8Num37z1"/>
    <w:rsid w:val="004873E2"/>
    <w:rPr>
      <w:rFonts w:ascii="Courier New" w:hAnsi="Courier New" w:cs="Courier New"/>
    </w:rPr>
  </w:style>
  <w:style w:type="character" w:customStyle="1" w:styleId="WW8Num37z2">
    <w:name w:val="WW8Num37z2"/>
    <w:rsid w:val="004873E2"/>
    <w:rPr>
      <w:rFonts w:ascii="Wingdings" w:hAnsi="Wingdings"/>
    </w:rPr>
  </w:style>
  <w:style w:type="character" w:customStyle="1" w:styleId="WW8Num39z1">
    <w:name w:val="WW8Num39z1"/>
    <w:rsid w:val="004873E2"/>
    <w:rPr>
      <w:rFonts w:ascii="Courier New" w:hAnsi="Courier New" w:cs="Courier New"/>
    </w:rPr>
  </w:style>
  <w:style w:type="character" w:customStyle="1" w:styleId="WW8Num39z2">
    <w:name w:val="WW8Num39z2"/>
    <w:rsid w:val="004873E2"/>
    <w:rPr>
      <w:rFonts w:ascii="Wingdings" w:hAnsi="Wingdings"/>
    </w:rPr>
  </w:style>
  <w:style w:type="character" w:customStyle="1" w:styleId="WW8Num42z2">
    <w:name w:val="WW8Num42z2"/>
    <w:rsid w:val="004873E2"/>
    <w:rPr>
      <w:rFonts w:ascii="Wingdings" w:hAnsi="Wingdings"/>
    </w:rPr>
  </w:style>
  <w:style w:type="character" w:customStyle="1" w:styleId="WW8Num43z1">
    <w:name w:val="WW8Num43z1"/>
    <w:rsid w:val="004873E2"/>
    <w:rPr>
      <w:rFonts w:ascii="Courier New" w:hAnsi="Courier New"/>
    </w:rPr>
  </w:style>
  <w:style w:type="character" w:customStyle="1" w:styleId="WW8Num43z2">
    <w:name w:val="WW8Num43z2"/>
    <w:rsid w:val="004873E2"/>
    <w:rPr>
      <w:rFonts w:ascii="Wingdings" w:hAnsi="Wingdings"/>
    </w:rPr>
  </w:style>
  <w:style w:type="character" w:customStyle="1" w:styleId="WW8Num44z1">
    <w:name w:val="WW8Num44z1"/>
    <w:rsid w:val="004873E2"/>
    <w:rPr>
      <w:rFonts w:ascii="Courier New" w:hAnsi="Courier New"/>
    </w:rPr>
  </w:style>
  <w:style w:type="character" w:customStyle="1" w:styleId="WW8Num44z2">
    <w:name w:val="WW8Num44z2"/>
    <w:rsid w:val="004873E2"/>
    <w:rPr>
      <w:rFonts w:ascii="Wingdings" w:hAnsi="Wingdings"/>
    </w:rPr>
  </w:style>
  <w:style w:type="character" w:customStyle="1" w:styleId="WW8Num45z1">
    <w:name w:val="WW8Num45z1"/>
    <w:rsid w:val="004873E2"/>
    <w:rPr>
      <w:rFonts w:ascii="Courier New" w:hAnsi="Courier New"/>
    </w:rPr>
  </w:style>
  <w:style w:type="character" w:customStyle="1" w:styleId="WW8Num45z5">
    <w:name w:val="WW8Num45z5"/>
    <w:rsid w:val="004873E2"/>
    <w:rPr>
      <w:rFonts w:ascii="Wingdings" w:hAnsi="Wingdings"/>
    </w:rPr>
  </w:style>
  <w:style w:type="character" w:customStyle="1" w:styleId="WW8Num47z1">
    <w:name w:val="WW8Num47z1"/>
    <w:rsid w:val="004873E2"/>
    <w:rPr>
      <w:rFonts w:ascii="Courier New" w:hAnsi="Courier New"/>
    </w:rPr>
  </w:style>
  <w:style w:type="character" w:customStyle="1" w:styleId="WW8Num47z2">
    <w:name w:val="WW8Num47z2"/>
    <w:rsid w:val="004873E2"/>
    <w:rPr>
      <w:rFonts w:ascii="Wingdings" w:hAnsi="Wingdings"/>
    </w:rPr>
  </w:style>
  <w:style w:type="character" w:customStyle="1" w:styleId="WW8Num48z0">
    <w:name w:val="WW8Num48z0"/>
    <w:rsid w:val="004873E2"/>
    <w:rPr>
      <w:rFonts w:ascii="Symbol" w:hAnsi="Symbol"/>
    </w:rPr>
  </w:style>
  <w:style w:type="character" w:customStyle="1" w:styleId="WW8Num48z1">
    <w:name w:val="WW8Num48z1"/>
    <w:rsid w:val="004873E2"/>
    <w:rPr>
      <w:rFonts w:ascii="Courier New" w:hAnsi="Courier New"/>
    </w:rPr>
  </w:style>
  <w:style w:type="character" w:customStyle="1" w:styleId="WW8Num48z2">
    <w:name w:val="WW8Num48z2"/>
    <w:rsid w:val="004873E2"/>
    <w:rPr>
      <w:rFonts w:ascii="Wingdings" w:hAnsi="Wingdings"/>
    </w:rPr>
  </w:style>
  <w:style w:type="character" w:customStyle="1" w:styleId="WW8Num49z1">
    <w:name w:val="WW8Num49z1"/>
    <w:rsid w:val="004873E2"/>
    <w:rPr>
      <w:rFonts w:ascii="Courier New" w:hAnsi="Courier New" w:cs="Courier New"/>
    </w:rPr>
  </w:style>
  <w:style w:type="character" w:customStyle="1" w:styleId="WW8Num49z2">
    <w:name w:val="WW8Num49z2"/>
    <w:rsid w:val="004873E2"/>
    <w:rPr>
      <w:rFonts w:ascii="Wingdings" w:hAnsi="Wingdings"/>
    </w:rPr>
  </w:style>
  <w:style w:type="character" w:customStyle="1" w:styleId="WW8Num50z0">
    <w:name w:val="WW8Num50z0"/>
    <w:rsid w:val="004873E2"/>
    <w:rPr>
      <w:rFonts w:ascii="Symbol" w:hAnsi="Symbol"/>
    </w:rPr>
  </w:style>
  <w:style w:type="character" w:customStyle="1" w:styleId="WW8Num50z1">
    <w:name w:val="WW8Num50z1"/>
    <w:rsid w:val="004873E2"/>
    <w:rPr>
      <w:rFonts w:ascii="Courier New" w:hAnsi="Courier New" w:cs="Courier New"/>
    </w:rPr>
  </w:style>
  <w:style w:type="character" w:customStyle="1" w:styleId="WW8Num50z2">
    <w:name w:val="WW8Num50z2"/>
    <w:rsid w:val="004873E2"/>
    <w:rPr>
      <w:rFonts w:ascii="Wingdings" w:hAnsi="Wingdings"/>
    </w:rPr>
  </w:style>
  <w:style w:type="character" w:customStyle="1" w:styleId="WW8Num52z1">
    <w:name w:val="WW8Num52z1"/>
    <w:rsid w:val="004873E2"/>
    <w:rPr>
      <w:rFonts w:ascii="Courier New" w:hAnsi="Courier New" w:cs="Courier New"/>
    </w:rPr>
  </w:style>
  <w:style w:type="character" w:customStyle="1" w:styleId="WW8Num52z2">
    <w:name w:val="WW8Num52z2"/>
    <w:rsid w:val="004873E2"/>
    <w:rPr>
      <w:rFonts w:ascii="Wingdings" w:hAnsi="Wingdings"/>
    </w:rPr>
  </w:style>
  <w:style w:type="character" w:customStyle="1" w:styleId="WW8Num54z1">
    <w:name w:val="WW8Num54z1"/>
    <w:rsid w:val="004873E2"/>
    <w:rPr>
      <w:rFonts w:cs="Times New Roman"/>
    </w:rPr>
  </w:style>
  <w:style w:type="character" w:customStyle="1" w:styleId="WW8Num55z1">
    <w:name w:val="WW8Num55z1"/>
    <w:rsid w:val="004873E2"/>
    <w:rPr>
      <w:rFonts w:ascii="Courier New" w:hAnsi="Courier New"/>
    </w:rPr>
  </w:style>
  <w:style w:type="character" w:customStyle="1" w:styleId="WW8Num55z2">
    <w:name w:val="WW8Num55z2"/>
    <w:rsid w:val="004873E2"/>
    <w:rPr>
      <w:rFonts w:ascii="Wingdings" w:hAnsi="Wingdings"/>
    </w:rPr>
  </w:style>
  <w:style w:type="character" w:customStyle="1" w:styleId="WW8Num57z1">
    <w:name w:val="WW8Num57z1"/>
    <w:rsid w:val="004873E2"/>
    <w:rPr>
      <w:rFonts w:ascii="Courier New" w:hAnsi="Courier New"/>
    </w:rPr>
  </w:style>
  <w:style w:type="character" w:customStyle="1" w:styleId="WW8Num57z2">
    <w:name w:val="WW8Num57z2"/>
    <w:rsid w:val="004873E2"/>
    <w:rPr>
      <w:rFonts w:ascii="Wingdings" w:hAnsi="Wingdings"/>
    </w:rPr>
  </w:style>
  <w:style w:type="character" w:customStyle="1" w:styleId="WW8Num58z0">
    <w:name w:val="WW8Num58z0"/>
    <w:rsid w:val="004873E2"/>
    <w:rPr>
      <w:rFonts w:ascii="Symbol" w:hAnsi="Symbol"/>
    </w:rPr>
  </w:style>
  <w:style w:type="character" w:customStyle="1" w:styleId="WW8Num58z1">
    <w:name w:val="WW8Num58z1"/>
    <w:rsid w:val="004873E2"/>
    <w:rPr>
      <w:rFonts w:ascii="Courier New" w:hAnsi="Courier New"/>
    </w:rPr>
  </w:style>
  <w:style w:type="character" w:customStyle="1" w:styleId="WW8Num58z2">
    <w:name w:val="WW8Num58z2"/>
    <w:rsid w:val="004873E2"/>
    <w:rPr>
      <w:rFonts w:ascii="Wingdings" w:hAnsi="Wingdings"/>
    </w:rPr>
  </w:style>
  <w:style w:type="character" w:customStyle="1" w:styleId="WW8Num59z0">
    <w:name w:val="WW8Num59z0"/>
    <w:rsid w:val="004873E2"/>
    <w:rPr>
      <w:rFonts w:ascii="Symbol" w:hAnsi="Symbol"/>
      <w:sz w:val="20"/>
    </w:rPr>
  </w:style>
  <w:style w:type="character" w:customStyle="1" w:styleId="WW8Num59z1">
    <w:name w:val="WW8Num59z1"/>
    <w:rsid w:val="004873E2"/>
    <w:rPr>
      <w:rFonts w:ascii="Courier New" w:hAnsi="Courier New"/>
      <w:sz w:val="20"/>
    </w:rPr>
  </w:style>
  <w:style w:type="character" w:customStyle="1" w:styleId="WW8Num59z2">
    <w:name w:val="WW8Num59z2"/>
    <w:rsid w:val="004873E2"/>
    <w:rPr>
      <w:rFonts w:ascii="Wingdings" w:hAnsi="Wingdings"/>
      <w:sz w:val="20"/>
    </w:rPr>
  </w:style>
  <w:style w:type="character" w:customStyle="1" w:styleId="WW8Num60z0">
    <w:name w:val="WW8Num60z0"/>
    <w:rsid w:val="004873E2"/>
    <w:rPr>
      <w:rFonts w:ascii="Symbol" w:hAnsi="Symbol"/>
    </w:rPr>
  </w:style>
  <w:style w:type="character" w:customStyle="1" w:styleId="WW8Num60z1">
    <w:name w:val="WW8Num60z1"/>
    <w:rsid w:val="004873E2"/>
    <w:rPr>
      <w:rFonts w:cs="Times New Roman"/>
    </w:rPr>
  </w:style>
  <w:style w:type="character" w:customStyle="1" w:styleId="WW8Num64z1">
    <w:name w:val="WW8Num64z1"/>
    <w:rsid w:val="004873E2"/>
    <w:rPr>
      <w:rFonts w:ascii="Courier New" w:hAnsi="Courier New" w:cs="Courier New"/>
    </w:rPr>
  </w:style>
  <w:style w:type="character" w:customStyle="1" w:styleId="WW8Num64z2">
    <w:name w:val="WW8Num64z2"/>
    <w:rsid w:val="004873E2"/>
    <w:rPr>
      <w:rFonts w:ascii="Wingdings" w:hAnsi="Wingdings"/>
    </w:rPr>
  </w:style>
  <w:style w:type="character" w:customStyle="1" w:styleId="WW8Num65z1">
    <w:name w:val="WW8Num65z1"/>
    <w:rsid w:val="004873E2"/>
    <w:rPr>
      <w:rFonts w:ascii="Courier New" w:hAnsi="Courier New"/>
    </w:rPr>
  </w:style>
  <w:style w:type="character" w:customStyle="1" w:styleId="WW8Num65z2">
    <w:name w:val="WW8Num65z2"/>
    <w:rsid w:val="004873E2"/>
    <w:rPr>
      <w:rFonts w:ascii="Wingdings" w:hAnsi="Wingdings"/>
    </w:rPr>
  </w:style>
  <w:style w:type="character" w:customStyle="1" w:styleId="WW8Num66z1">
    <w:name w:val="WW8Num66z1"/>
    <w:rsid w:val="004873E2"/>
    <w:rPr>
      <w:rFonts w:ascii="Courier New" w:hAnsi="Courier New" w:cs="Courier New"/>
    </w:rPr>
  </w:style>
  <w:style w:type="character" w:customStyle="1" w:styleId="WW8Num66z3">
    <w:name w:val="WW8Num66z3"/>
    <w:rsid w:val="004873E2"/>
    <w:rPr>
      <w:rFonts w:ascii="Symbol" w:hAnsi="Symbol"/>
    </w:rPr>
  </w:style>
  <w:style w:type="character" w:customStyle="1" w:styleId="WW8Num67z1">
    <w:name w:val="WW8Num67z1"/>
    <w:rsid w:val="004873E2"/>
    <w:rPr>
      <w:rFonts w:ascii="Courier New" w:hAnsi="Courier New"/>
    </w:rPr>
  </w:style>
  <w:style w:type="character" w:customStyle="1" w:styleId="WW8Num67z2">
    <w:name w:val="WW8Num67z2"/>
    <w:rsid w:val="004873E2"/>
    <w:rPr>
      <w:rFonts w:ascii="Wingdings" w:hAnsi="Wingdings"/>
    </w:rPr>
  </w:style>
  <w:style w:type="character" w:customStyle="1" w:styleId="WW8Num68z0">
    <w:name w:val="WW8Num68z0"/>
    <w:rsid w:val="004873E2"/>
    <w:rPr>
      <w:rFonts w:ascii="Symbol" w:hAnsi="Symbol"/>
    </w:rPr>
  </w:style>
  <w:style w:type="character" w:customStyle="1" w:styleId="WW8Num68z1">
    <w:name w:val="WW8Num68z1"/>
    <w:rsid w:val="004873E2"/>
    <w:rPr>
      <w:rFonts w:ascii="Courier New" w:hAnsi="Courier New"/>
    </w:rPr>
  </w:style>
  <w:style w:type="character" w:customStyle="1" w:styleId="WW8Num68z2">
    <w:name w:val="WW8Num68z2"/>
    <w:rsid w:val="004873E2"/>
    <w:rPr>
      <w:rFonts w:ascii="Wingdings" w:hAnsi="Wingdings"/>
    </w:rPr>
  </w:style>
  <w:style w:type="character" w:customStyle="1" w:styleId="WW8Num69z1">
    <w:name w:val="WW8Num69z1"/>
    <w:rsid w:val="004873E2"/>
    <w:rPr>
      <w:rFonts w:ascii="Courier New" w:hAnsi="Courier New" w:cs="Courier New"/>
    </w:rPr>
  </w:style>
  <w:style w:type="character" w:customStyle="1" w:styleId="WW8Num70z0">
    <w:name w:val="WW8Num70z0"/>
    <w:rsid w:val="004873E2"/>
    <w:rPr>
      <w:rFonts w:ascii="Symbol" w:hAnsi="Symbol"/>
    </w:rPr>
  </w:style>
  <w:style w:type="character" w:customStyle="1" w:styleId="WW8Num70z1">
    <w:name w:val="WW8Num70z1"/>
    <w:rsid w:val="004873E2"/>
    <w:rPr>
      <w:rFonts w:ascii="Courier New" w:hAnsi="Courier New"/>
    </w:rPr>
  </w:style>
  <w:style w:type="character" w:customStyle="1" w:styleId="WW8Num70z2">
    <w:name w:val="WW8Num70z2"/>
    <w:rsid w:val="004873E2"/>
    <w:rPr>
      <w:rFonts w:ascii="Wingdings" w:hAnsi="Wingdings"/>
    </w:rPr>
  </w:style>
  <w:style w:type="character" w:customStyle="1" w:styleId="WW8Num72z2">
    <w:name w:val="WW8Num72z2"/>
    <w:rsid w:val="004873E2"/>
    <w:rPr>
      <w:rFonts w:ascii="Symbol" w:hAnsi="Symbol"/>
    </w:rPr>
  </w:style>
  <w:style w:type="character" w:customStyle="1" w:styleId="WW8Num72z5">
    <w:name w:val="WW8Num72z5"/>
    <w:rsid w:val="004873E2"/>
    <w:rPr>
      <w:rFonts w:ascii="Wingdings" w:hAnsi="Wingdings"/>
    </w:rPr>
  </w:style>
  <w:style w:type="character" w:customStyle="1" w:styleId="WW8Num74z0">
    <w:name w:val="WW8Num74z0"/>
    <w:rsid w:val="004873E2"/>
    <w:rPr>
      <w:rFonts w:ascii="Wingdings" w:hAnsi="Wingdings"/>
    </w:rPr>
  </w:style>
  <w:style w:type="character" w:customStyle="1" w:styleId="WW8Num74z3">
    <w:name w:val="WW8Num74z3"/>
    <w:rsid w:val="004873E2"/>
    <w:rPr>
      <w:rFonts w:ascii="Symbol" w:hAnsi="Symbol"/>
    </w:rPr>
  </w:style>
  <w:style w:type="character" w:customStyle="1" w:styleId="WW8Num75z0">
    <w:name w:val="WW8Num75z0"/>
    <w:rsid w:val="004873E2"/>
    <w:rPr>
      <w:rFonts w:ascii="Symbol" w:hAnsi="Symbol"/>
    </w:rPr>
  </w:style>
  <w:style w:type="character" w:customStyle="1" w:styleId="WW8Num75z1">
    <w:name w:val="WW8Num75z1"/>
    <w:rsid w:val="004873E2"/>
    <w:rPr>
      <w:rFonts w:ascii="Courier New" w:hAnsi="Courier New"/>
    </w:rPr>
  </w:style>
  <w:style w:type="character" w:customStyle="1" w:styleId="WW8Num75z2">
    <w:name w:val="WW8Num75z2"/>
    <w:rsid w:val="004873E2"/>
    <w:rPr>
      <w:rFonts w:ascii="Wingdings" w:hAnsi="Wingdings"/>
    </w:rPr>
  </w:style>
  <w:style w:type="character" w:customStyle="1" w:styleId="WW8Num77z1">
    <w:name w:val="WW8Num77z1"/>
    <w:rsid w:val="004873E2"/>
    <w:rPr>
      <w:b/>
    </w:rPr>
  </w:style>
  <w:style w:type="character" w:customStyle="1" w:styleId="WW8Num79z0">
    <w:name w:val="WW8Num79z0"/>
    <w:rsid w:val="004873E2"/>
    <w:rPr>
      <w:rFonts w:ascii="Symbol" w:hAnsi="Symbol"/>
    </w:rPr>
  </w:style>
  <w:style w:type="character" w:customStyle="1" w:styleId="WW8Num79z1">
    <w:name w:val="WW8Num79z1"/>
    <w:rsid w:val="004873E2"/>
    <w:rPr>
      <w:rFonts w:ascii="Courier New" w:hAnsi="Courier New"/>
    </w:rPr>
  </w:style>
  <w:style w:type="character" w:customStyle="1" w:styleId="WW8Num79z2">
    <w:name w:val="WW8Num79z2"/>
    <w:rsid w:val="004873E2"/>
    <w:rPr>
      <w:rFonts w:ascii="Wingdings" w:hAnsi="Wingdings"/>
    </w:rPr>
  </w:style>
  <w:style w:type="character" w:customStyle="1" w:styleId="WW8Num80z0">
    <w:name w:val="WW8Num80z0"/>
    <w:rsid w:val="004873E2"/>
    <w:rPr>
      <w:rFonts w:ascii="Symbol" w:hAnsi="Symbol"/>
    </w:rPr>
  </w:style>
  <w:style w:type="character" w:customStyle="1" w:styleId="WW8Num80z1">
    <w:name w:val="WW8Num80z1"/>
    <w:rsid w:val="004873E2"/>
    <w:rPr>
      <w:rFonts w:ascii="Courier New" w:hAnsi="Courier New"/>
    </w:rPr>
  </w:style>
  <w:style w:type="character" w:customStyle="1" w:styleId="WW8Num80z2">
    <w:name w:val="WW8Num80z2"/>
    <w:rsid w:val="004873E2"/>
    <w:rPr>
      <w:rFonts w:ascii="Wingdings" w:hAnsi="Wingdings"/>
    </w:rPr>
  </w:style>
  <w:style w:type="character" w:customStyle="1" w:styleId="Heading1Char">
    <w:name w:val="Heading 1 Char"/>
    <w:rsid w:val="004873E2"/>
    <w:rPr>
      <w:rFonts w:ascii="Arial Black" w:eastAsia="Times New Roman" w:hAnsi="Arial Black" w:cs="Times New Roman"/>
      <w:outline/>
      <w:sz w:val="40"/>
      <w:szCs w:val="24"/>
    </w:rPr>
  </w:style>
  <w:style w:type="character" w:customStyle="1" w:styleId="Heading2Char">
    <w:name w:val="Heading 2 Char"/>
    <w:rsid w:val="004873E2"/>
    <w:rPr>
      <w:rFonts w:ascii="Swis721 BlkCn BT" w:eastAsia="Times New Roman" w:hAnsi="Swis721 BlkCn BT" w:cs="Times New Roman"/>
      <w:sz w:val="72"/>
      <w:szCs w:val="24"/>
    </w:rPr>
  </w:style>
  <w:style w:type="character" w:customStyle="1" w:styleId="Heading4Char">
    <w:name w:val="Heading 4 Char"/>
    <w:rsid w:val="004873E2"/>
    <w:rPr>
      <w:rFonts w:ascii="Arial Narrow" w:eastAsia="Times New Roman" w:hAnsi="Arial Narrow" w:cs="Times New Roman"/>
      <w:b/>
      <w:bCs/>
      <w:shadow/>
      <w:color w:val="660033"/>
      <w:sz w:val="24"/>
      <w:szCs w:val="24"/>
    </w:rPr>
  </w:style>
  <w:style w:type="character" w:customStyle="1" w:styleId="Heading6Char">
    <w:name w:val="Heading 6 Char"/>
    <w:rsid w:val="004873E2"/>
    <w:rPr>
      <w:rFonts w:ascii="Franklin Gothic Medium" w:eastAsia="Times New Roman" w:hAnsi="Franklin Gothic Medium" w:cs="Arial"/>
      <w:b/>
      <w:bCs/>
      <w:shadow/>
      <w:color w:val="800000"/>
      <w:sz w:val="28"/>
      <w:szCs w:val="24"/>
    </w:rPr>
  </w:style>
  <w:style w:type="character" w:customStyle="1" w:styleId="BodyTextChar">
    <w:name w:val="Body Text Char"/>
    <w:rsid w:val="004873E2"/>
    <w:rPr>
      <w:rFonts w:ascii="Swis721 Cn BT" w:eastAsia="Times New Roman" w:hAnsi="Swis721 Cn BT" w:cs="Times New Roman"/>
      <w:szCs w:val="24"/>
    </w:rPr>
  </w:style>
  <w:style w:type="character" w:customStyle="1" w:styleId="BodyText2Char">
    <w:name w:val="Body Text 2 Char"/>
    <w:rsid w:val="004873E2"/>
    <w:rPr>
      <w:rFonts w:ascii="Swis721 Cn BT" w:eastAsia="Times New Roman" w:hAnsi="Swis721 Cn BT" w:cs="Arial"/>
      <w:sz w:val="24"/>
      <w:szCs w:val="24"/>
    </w:rPr>
  </w:style>
  <w:style w:type="character" w:customStyle="1" w:styleId="BodyText3Char">
    <w:name w:val="Body Text 3 Char"/>
    <w:rsid w:val="004873E2"/>
    <w:rPr>
      <w:rFonts w:ascii="Arial" w:eastAsia="Times New Roman" w:hAnsi="Arial" w:cs="Arial"/>
      <w:b/>
      <w:bCs/>
      <w:smallCaps/>
      <w:color w:val="FFFFFF"/>
      <w:sz w:val="20"/>
    </w:rPr>
  </w:style>
  <w:style w:type="character" w:customStyle="1" w:styleId="HeaderChar">
    <w:name w:val="Header Char"/>
    <w:rsid w:val="004873E2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rsid w:val="004873E2"/>
    <w:rPr>
      <w:rFonts w:ascii="Cambria" w:eastAsia="Times New Roman" w:hAnsi="Cambria" w:cs="Times New Roman"/>
      <w:b/>
      <w:bCs/>
      <w:color w:val="4F81BD"/>
    </w:rPr>
  </w:style>
  <w:style w:type="character" w:customStyle="1" w:styleId="Heading5Char">
    <w:name w:val="Heading 5 Char"/>
    <w:rsid w:val="004873E2"/>
    <w:rPr>
      <w:rFonts w:ascii="Cambria" w:eastAsia="Times New Roman" w:hAnsi="Cambria" w:cs="Times New Roman"/>
      <w:color w:val="243F60"/>
    </w:rPr>
  </w:style>
  <w:style w:type="character" w:customStyle="1" w:styleId="Heading8Char">
    <w:name w:val="Heading 8 Char"/>
    <w:rsid w:val="004873E2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BodyTextIndentChar">
    <w:name w:val="Body Text Indent Char"/>
    <w:basedOn w:val="DefaultParagraphFont"/>
    <w:rsid w:val="004873E2"/>
  </w:style>
  <w:style w:type="character" w:styleId="HTMLTypewriter">
    <w:name w:val="HTML Typewriter"/>
    <w:rsid w:val="004873E2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rsid w:val="004873E2"/>
    <w:rPr>
      <w:rFonts w:ascii="Courier New" w:eastAsia="Times New Roman" w:hAnsi="Courier New" w:cs="Courier New"/>
      <w:sz w:val="20"/>
      <w:szCs w:val="20"/>
    </w:rPr>
  </w:style>
  <w:style w:type="character" w:customStyle="1" w:styleId="Quote1">
    <w:name w:val="Quote1"/>
    <w:basedOn w:val="DefaultParagraphFont"/>
    <w:rsid w:val="004873E2"/>
  </w:style>
  <w:style w:type="character" w:customStyle="1" w:styleId="Heading7Char">
    <w:name w:val="Heading 7 Char"/>
    <w:rsid w:val="004873E2"/>
    <w:rPr>
      <w:rFonts w:ascii="Cambria" w:eastAsia="Times New Roman" w:hAnsi="Cambria" w:cs="Times New Roman"/>
      <w:i/>
      <w:iCs/>
      <w:color w:val="404040"/>
    </w:rPr>
  </w:style>
  <w:style w:type="character" w:customStyle="1" w:styleId="BalloonTextChar">
    <w:name w:val="Balloon Text Char"/>
    <w:rsid w:val="004873E2"/>
    <w:rPr>
      <w:rFonts w:ascii="Tahoma" w:hAnsi="Tahoma" w:cs="Tahoma"/>
      <w:sz w:val="16"/>
      <w:szCs w:val="16"/>
    </w:rPr>
  </w:style>
  <w:style w:type="character" w:customStyle="1" w:styleId="Heading1Char0">
    <w:name w:val="$Heading 1 Char"/>
    <w:rsid w:val="004873E2"/>
    <w:rPr>
      <w:rFonts w:ascii="Arial" w:eastAsia="Times New Roman" w:hAnsi="Arial" w:cs="Arial"/>
      <w:b/>
      <w:bCs/>
      <w:color w:val="0033CC"/>
      <w:kern w:val="1"/>
      <w:sz w:val="24"/>
      <w:szCs w:val="24"/>
    </w:rPr>
  </w:style>
  <w:style w:type="character" w:customStyle="1" w:styleId="SourceCode-GoodChar">
    <w:name w:val="$Source Code - Good Char"/>
    <w:rsid w:val="004873E2"/>
    <w:rPr>
      <w:rFonts w:ascii="Courier New" w:eastAsia="Times New Roman" w:hAnsi="Courier New" w:cs="Courier New"/>
      <w:color w:val="008000"/>
      <w:sz w:val="18"/>
      <w:szCs w:val="18"/>
    </w:rPr>
  </w:style>
  <w:style w:type="character" w:customStyle="1" w:styleId="SourceCodeChar">
    <w:name w:val="$Source Code Char"/>
    <w:rsid w:val="004873E2"/>
    <w:rPr>
      <w:rFonts w:ascii="Courier New" w:eastAsia="Times New Roman" w:hAnsi="Courier New" w:cs="Courier New"/>
      <w:color w:val="0000FF"/>
      <w:sz w:val="18"/>
      <w:szCs w:val="18"/>
    </w:rPr>
  </w:style>
  <w:style w:type="character" w:customStyle="1" w:styleId="SourceCode-BadChar">
    <w:name w:val="$Source Code - Bad Char"/>
    <w:rsid w:val="004873E2"/>
    <w:rPr>
      <w:rFonts w:ascii="Courier New" w:eastAsia="Times New Roman" w:hAnsi="Courier New" w:cs="Courier New"/>
      <w:color w:val="FF0000"/>
      <w:sz w:val="18"/>
      <w:szCs w:val="18"/>
    </w:rPr>
  </w:style>
  <w:style w:type="character" w:customStyle="1" w:styleId="FooterChar">
    <w:name w:val="Footer Char"/>
    <w:basedOn w:val="DefaultParagraphFont"/>
    <w:rsid w:val="004873E2"/>
  </w:style>
  <w:style w:type="character" w:customStyle="1" w:styleId="BodyTextIndent3Char">
    <w:name w:val="Body Text Indent 3 Char"/>
    <w:rsid w:val="004873E2"/>
    <w:rPr>
      <w:sz w:val="16"/>
      <w:szCs w:val="16"/>
    </w:rPr>
  </w:style>
  <w:style w:type="character" w:customStyle="1" w:styleId="PlainTextChar">
    <w:name w:val="Plain Text Char"/>
    <w:rsid w:val="004873E2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Normal"/>
    <w:next w:val="BodyText"/>
    <w:rsid w:val="004873E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semiHidden/>
    <w:rsid w:val="004873E2"/>
    <w:pPr>
      <w:spacing w:after="0" w:line="360" w:lineRule="auto"/>
      <w:jc w:val="both"/>
    </w:pPr>
    <w:rPr>
      <w:rFonts w:ascii="Swis721 Cn BT" w:hAnsi="Swis721 Cn BT" w:cs="Times New Roman"/>
      <w:szCs w:val="24"/>
    </w:rPr>
  </w:style>
  <w:style w:type="paragraph" w:styleId="List">
    <w:name w:val="List"/>
    <w:basedOn w:val="BodyText"/>
    <w:semiHidden/>
    <w:rsid w:val="004873E2"/>
    <w:rPr>
      <w:rFonts w:cs="Tahoma"/>
    </w:rPr>
  </w:style>
  <w:style w:type="paragraph" w:styleId="Caption">
    <w:name w:val="caption"/>
    <w:basedOn w:val="Normal"/>
    <w:qFormat/>
    <w:rsid w:val="004873E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Normal"/>
    <w:rsid w:val="004873E2"/>
    <w:pPr>
      <w:suppressLineNumbers/>
    </w:pPr>
    <w:rPr>
      <w:rFonts w:cs="Tahoma"/>
    </w:rPr>
  </w:style>
  <w:style w:type="paragraph" w:styleId="BodyText2">
    <w:name w:val="Body Text 2"/>
    <w:basedOn w:val="Normal"/>
    <w:rsid w:val="004873E2"/>
    <w:pPr>
      <w:spacing w:after="0" w:line="360" w:lineRule="auto"/>
      <w:jc w:val="both"/>
    </w:pPr>
    <w:rPr>
      <w:rFonts w:ascii="Swis721 Cn BT" w:hAnsi="Swis721 Cn BT" w:cs="Arial"/>
      <w:sz w:val="24"/>
      <w:szCs w:val="24"/>
    </w:rPr>
  </w:style>
  <w:style w:type="paragraph" w:styleId="BodyText3">
    <w:name w:val="Body Text 3"/>
    <w:basedOn w:val="Normal"/>
    <w:rsid w:val="004873E2"/>
    <w:pPr>
      <w:spacing w:after="0" w:line="240" w:lineRule="auto"/>
      <w:jc w:val="center"/>
    </w:pPr>
    <w:rPr>
      <w:rFonts w:ascii="Arial" w:hAnsi="Arial" w:cs="Arial"/>
      <w:b/>
      <w:bCs/>
      <w:smallCaps/>
      <w:color w:val="FFFFFF"/>
      <w:sz w:val="20"/>
    </w:rPr>
  </w:style>
  <w:style w:type="paragraph" w:styleId="Header">
    <w:name w:val="header"/>
    <w:basedOn w:val="Normal"/>
    <w:semiHidden/>
    <w:rsid w:val="004873E2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4873E2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semiHidden/>
    <w:rsid w:val="004873E2"/>
    <w:pPr>
      <w:spacing w:after="120"/>
      <w:ind w:left="360"/>
    </w:pPr>
  </w:style>
  <w:style w:type="paragraph" w:customStyle="1" w:styleId="doctext">
    <w:name w:val="doctext"/>
    <w:basedOn w:val="Normal"/>
    <w:rsid w:val="004873E2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gu-IN" w:bidi="gu-IN"/>
    </w:rPr>
  </w:style>
  <w:style w:type="paragraph" w:customStyle="1" w:styleId="first-para">
    <w:name w:val="first-para"/>
    <w:basedOn w:val="Normal"/>
    <w:rsid w:val="004873E2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gu-IN" w:bidi="gu-IN"/>
    </w:rPr>
  </w:style>
  <w:style w:type="paragraph" w:customStyle="1" w:styleId="para">
    <w:name w:val="para"/>
    <w:basedOn w:val="Normal"/>
    <w:rsid w:val="004873E2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gu-IN" w:bidi="gu-IN"/>
    </w:rPr>
  </w:style>
  <w:style w:type="paragraph" w:styleId="HTMLPreformatted">
    <w:name w:val="HTML Preformatted"/>
    <w:basedOn w:val="Normal"/>
    <w:rsid w:val="004873E2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rsid w:val="004873E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73E2"/>
    <w:pPr>
      <w:ind w:left="720"/>
    </w:pPr>
    <w:rPr>
      <w:rFonts w:eastAsia="Calibri" w:cs="Times New Roman"/>
    </w:rPr>
  </w:style>
  <w:style w:type="paragraph" w:customStyle="1" w:styleId="SourceCode-Good">
    <w:name w:val="$Source Code - Good"/>
    <w:basedOn w:val="Normal"/>
    <w:rsid w:val="004873E2"/>
    <w:pPr>
      <w:spacing w:after="0" w:line="240" w:lineRule="auto"/>
      <w:ind w:left="720"/>
    </w:pPr>
    <w:rPr>
      <w:rFonts w:ascii="Courier New" w:hAnsi="Courier New" w:cs="Courier New"/>
      <w:color w:val="008000"/>
      <w:sz w:val="18"/>
      <w:szCs w:val="18"/>
    </w:rPr>
  </w:style>
  <w:style w:type="paragraph" w:customStyle="1" w:styleId="SourceCode">
    <w:name w:val="$Source Code"/>
    <w:basedOn w:val="SourceCode-Good"/>
    <w:rsid w:val="004873E2"/>
    <w:rPr>
      <w:color w:val="0000FF"/>
    </w:rPr>
  </w:style>
  <w:style w:type="paragraph" w:customStyle="1" w:styleId="SourceCode-Bad">
    <w:name w:val="$Source Code - Bad"/>
    <w:basedOn w:val="SourceCode"/>
    <w:rsid w:val="004873E2"/>
    <w:rPr>
      <w:color w:val="FF0000"/>
    </w:rPr>
  </w:style>
  <w:style w:type="paragraph" w:customStyle="1" w:styleId="Heading10">
    <w:name w:val="$Heading 1"/>
    <w:basedOn w:val="Heading1"/>
    <w:rsid w:val="004873E2"/>
    <w:pPr>
      <w:keepNext w:val="0"/>
      <w:tabs>
        <w:tab w:val="clear" w:pos="0"/>
      </w:tabs>
      <w:spacing w:before="45" w:after="45"/>
      <w:ind w:left="15" w:right="45"/>
      <w:jc w:val="left"/>
    </w:pPr>
    <w:rPr>
      <w:rFonts w:ascii="Arial" w:hAnsi="Arial" w:cs="Arial"/>
      <w:b/>
      <w:bCs/>
      <w:outline w:val="0"/>
      <w:color w:val="0033CC"/>
      <w:kern w:val="1"/>
      <w:sz w:val="24"/>
    </w:rPr>
  </w:style>
  <w:style w:type="paragraph" w:styleId="Footer">
    <w:name w:val="footer"/>
    <w:basedOn w:val="Normal"/>
    <w:semiHidden/>
    <w:rsid w:val="004873E2"/>
    <w:pPr>
      <w:spacing w:after="0" w:line="240" w:lineRule="auto"/>
    </w:pPr>
  </w:style>
  <w:style w:type="paragraph" w:styleId="BodyTextIndent3">
    <w:name w:val="Body Text Indent 3"/>
    <w:basedOn w:val="Normal"/>
    <w:rsid w:val="004873E2"/>
    <w:pPr>
      <w:spacing w:after="120"/>
      <w:ind w:left="360"/>
    </w:pPr>
    <w:rPr>
      <w:sz w:val="16"/>
      <w:szCs w:val="16"/>
    </w:rPr>
  </w:style>
  <w:style w:type="paragraph" w:styleId="PlainText">
    <w:name w:val="Plain Text"/>
    <w:basedOn w:val="Normal"/>
    <w:rsid w:val="004873E2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Framecontents">
    <w:name w:val="Frame contents"/>
    <w:basedOn w:val="BodyText"/>
    <w:rsid w:val="004873E2"/>
  </w:style>
  <w:style w:type="paragraph" w:customStyle="1" w:styleId="TableContents">
    <w:name w:val="Table Contents"/>
    <w:basedOn w:val="Normal"/>
    <w:rsid w:val="004873E2"/>
    <w:pPr>
      <w:suppressLineNumbers/>
    </w:pPr>
  </w:style>
  <w:style w:type="paragraph" w:customStyle="1" w:styleId="TableHeading">
    <w:name w:val="Table Heading"/>
    <w:basedOn w:val="TableContents"/>
    <w:rsid w:val="004873E2"/>
    <w:pPr>
      <w:jc w:val="center"/>
    </w:pPr>
    <w:rPr>
      <w:b/>
      <w:bCs/>
    </w:rPr>
  </w:style>
  <w:style w:type="paragraph" w:styleId="NoSpacing">
    <w:name w:val="No Spacing"/>
    <w:link w:val="NoSpacingChar"/>
    <w:uiPriority w:val="1"/>
    <w:qFormat/>
    <w:rsid w:val="009007D7"/>
    <w:rPr>
      <w:rFonts w:ascii="Calibri" w:hAnsi="Calibri"/>
      <w:sz w:val="22"/>
      <w:szCs w:val="22"/>
      <w:lang w:bidi="ar-SA"/>
    </w:rPr>
  </w:style>
  <w:style w:type="character" w:customStyle="1" w:styleId="NoSpacingChar">
    <w:name w:val="No Spacing Char"/>
    <w:link w:val="NoSpacing"/>
    <w:uiPriority w:val="1"/>
    <w:rsid w:val="009007D7"/>
    <w:rPr>
      <w:rFonts w:ascii="Calibri" w:hAnsi="Calibri"/>
      <w:sz w:val="22"/>
      <w:szCs w:val="22"/>
      <w:lang w:val="en-US" w:eastAsia="en-US" w:bidi="ar-SA"/>
    </w:rPr>
  </w:style>
  <w:style w:type="character" w:styleId="Hyperlink">
    <w:name w:val="Hyperlink"/>
    <w:rsid w:val="009007D7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59"/>
    <w:rsid w:val="00C5257B"/>
    <w:rPr>
      <w:rFonts w:ascii="Calibri" w:eastAsia="Calibri" w:hAnsi="Calibri" w:cs="Shruti"/>
      <w:sz w:val="22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29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7734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45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0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201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9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95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73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9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20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2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2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38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19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6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4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7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0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5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CF227E-F6AB-4297-874A-1CD110613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38</Pages>
  <Words>1807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</dc:creator>
  <cp:keywords/>
  <cp:lastModifiedBy>𝐌𝐢𝐭𝐞𝐬𝐡 🧃</cp:lastModifiedBy>
  <cp:revision>135</cp:revision>
  <cp:lastPrinted>1899-12-31T18:30:00Z</cp:lastPrinted>
  <dcterms:created xsi:type="dcterms:W3CDTF">2025-03-15T17:00:00Z</dcterms:created>
  <dcterms:modified xsi:type="dcterms:W3CDTF">2025-03-23T16:30:00Z</dcterms:modified>
</cp:coreProperties>
</file>